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001E" w:rsidRDefault="00B1001E">
      <w:pPr>
        <w:spacing w:before="8" w:line="200" w:lineRule="exact"/>
      </w:pPr>
      <w:bookmarkStart w:id="0" w:name="_GoBack"/>
      <w:bookmarkEnd w:id="0"/>
    </w:p>
    <w:p w:rsidR="00B1001E" w:rsidRPr="00A83CA7" w:rsidRDefault="00110143">
      <w:pPr>
        <w:spacing w:line="480" w:lineRule="exact"/>
        <w:ind w:left="1955"/>
        <w:rPr>
          <w:b/>
          <w:sz w:val="44"/>
          <w:szCs w:val="44"/>
        </w:rPr>
      </w:pPr>
      <w:r w:rsidRPr="00A83CA7">
        <w:rPr>
          <w:b/>
          <w:spacing w:val="3"/>
          <w:sz w:val="44"/>
          <w:szCs w:val="44"/>
        </w:rPr>
        <w:t>G</w:t>
      </w:r>
      <w:r w:rsidRPr="00A83CA7">
        <w:rPr>
          <w:b/>
          <w:sz w:val="44"/>
          <w:szCs w:val="44"/>
        </w:rPr>
        <w:t>oal-based</w:t>
      </w:r>
      <w:r w:rsidRPr="00A83CA7">
        <w:rPr>
          <w:b/>
          <w:spacing w:val="49"/>
          <w:sz w:val="44"/>
          <w:szCs w:val="44"/>
        </w:rPr>
        <w:t xml:space="preserve"> </w:t>
      </w:r>
      <w:r w:rsidRPr="00A83CA7">
        <w:rPr>
          <w:b/>
          <w:sz w:val="44"/>
          <w:szCs w:val="44"/>
        </w:rPr>
        <w:t>Ou</w:t>
      </w:r>
      <w:r w:rsidRPr="00A83CA7">
        <w:rPr>
          <w:b/>
          <w:spacing w:val="-3"/>
          <w:sz w:val="44"/>
          <w:szCs w:val="44"/>
        </w:rPr>
        <w:t>tc</w:t>
      </w:r>
      <w:r w:rsidRPr="00A83CA7">
        <w:rPr>
          <w:b/>
          <w:sz w:val="44"/>
          <w:szCs w:val="44"/>
        </w:rPr>
        <w:t>omes</w:t>
      </w:r>
      <w:r w:rsidRPr="00A83CA7">
        <w:rPr>
          <w:b/>
          <w:spacing w:val="86"/>
          <w:sz w:val="44"/>
          <w:szCs w:val="44"/>
        </w:rPr>
        <w:t xml:space="preserve"> </w:t>
      </w:r>
      <w:r w:rsidRPr="00A83CA7">
        <w:rPr>
          <w:b/>
          <w:spacing w:val="1"/>
          <w:w w:val="80"/>
          <w:sz w:val="44"/>
          <w:szCs w:val="44"/>
        </w:rPr>
        <w:t>R</w:t>
      </w:r>
      <w:r w:rsidRPr="00A83CA7">
        <w:rPr>
          <w:b/>
          <w:w w:val="107"/>
          <w:sz w:val="44"/>
          <w:szCs w:val="44"/>
        </w:rPr>
        <w:t>e</w:t>
      </w:r>
      <w:r w:rsidRPr="00A83CA7">
        <w:rPr>
          <w:b/>
          <w:spacing w:val="-3"/>
          <w:w w:val="107"/>
          <w:sz w:val="44"/>
          <w:szCs w:val="44"/>
        </w:rPr>
        <w:t>c</w:t>
      </w:r>
      <w:r w:rsidRPr="00A83CA7">
        <w:rPr>
          <w:b/>
          <w:w w:val="105"/>
          <w:sz w:val="44"/>
          <w:szCs w:val="44"/>
        </w:rPr>
        <w:t>o</w:t>
      </w:r>
      <w:r w:rsidRPr="00A83CA7">
        <w:rPr>
          <w:b/>
          <w:spacing w:val="-3"/>
          <w:w w:val="105"/>
          <w:sz w:val="44"/>
          <w:szCs w:val="44"/>
        </w:rPr>
        <w:t>r</w:t>
      </w:r>
      <w:r w:rsidRPr="00A83CA7">
        <w:rPr>
          <w:b/>
          <w:w w:val="112"/>
          <w:sz w:val="44"/>
          <w:szCs w:val="44"/>
        </w:rPr>
        <w:t>d</w:t>
      </w:r>
      <w:r w:rsidRPr="00A83CA7">
        <w:rPr>
          <w:b/>
          <w:spacing w:val="-17"/>
          <w:sz w:val="44"/>
          <w:szCs w:val="44"/>
        </w:rPr>
        <w:t xml:space="preserve"> </w:t>
      </w:r>
      <w:r w:rsidRPr="00A83CA7">
        <w:rPr>
          <w:b/>
          <w:spacing w:val="-1"/>
          <w:w w:val="88"/>
          <w:sz w:val="44"/>
          <w:szCs w:val="44"/>
        </w:rPr>
        <w:t>S</w:t>
      </w:r>
      <w:r w:rsidRPr="00A83CA7">
        <w:rPr>
          <w:b/>
          <w:w w:val="111"/>
          <w:sz w:val="44"/>
          <w:szCs w:val="44"/>
        </w:rPr>
        <w:t>heets</w:t>
      </w:r>
    </w:p>
    <w:p w:rsidR="00B1001E" w:rsidRPr="00A83CA7" w:rsidRDefault="00B1001E">
      <w:pPr>
        <w:spacing w:before="4" w:line="260" w:lineRule="exact"/>
        <w:rPr>
          <w:sz w:val="26"/>
          <w:szCs w:val="26"/>
        </w:rPr>
      </w:pP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sz w:val="22"/>
          <w:szCs w:val="22"/>
        </w:rPr>
      </w:pP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b/>
          <w:sz w:val="22"/>
          <w:szCs w:val="22"/>
        </w:rPr>
      </w:pPr>
      <w:r w:rsidRPr="00A83CA7">
        <w:rPr>
          <w:rFonts w:ascii="Arial" w:eastAsia="Arial" w:hAnsi="Arial" w:cs="Arial"/>
          <w:b/>
          <w:sz w:val="22"/>
          <w:szCs w:val="22"/>
        </w:rPr>
        <w:t>Intervention</w:t>
      </w:r>
      <w:proofErr w:type="gramStart"/>
      <w:r w:rsidRPr="00A83CA7">
        <w:rPr>
          <w:rFonts w:ascii="Arial" w:eastAsia="Arial" w:hAnsi="Arial" w:cs="Arial"/>
          <w:b/>
          <w:sz w:val="22"/>
          <w:szCs w:val="22"/>
        </w:rPr>
        <w:t>:_</w:t>
      </w:r>
      <w:proofErr w:type="gramEnd"/>
      <w:r w:rsidRPr="00A83CA7">
        <w:rPr>
          <w:rFonts w:ascii="Arial" w:eastAsia="Arial" w:hAnsi="Arial" w:cs="Arial"/>
          <w:b/>
          <w:sz w:val="22"/>
          <w:szCs w:val="22"/>
        </w:rPr>
        <w:t>__________________________________________________________________________</w:t>
      </w: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b/>
          <w:sz w:val="22"/>
          <w:szCs w:val="22"/>
        </w:rPr>
      </w:pP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b/>
          <w:sz w:val="22"/>
          <w:szCs w:val="22"/>
        </w:rPr>
      </w:pPr>
      <w:r w:rsidRPr="00A83CA7">
        <w:rPr>
          <w:rFonts w:ascii="Arial" w:eastAsia="Arial" w:hAnsi="Arial" w:cs="Arial"/>
          <w:b/>
          <w:sz w:val="22"/>
          <w:szCs w:val="22"/>
        </w:rPr>
        <w:t>Intervention Lead</w:t>
      </w:r>
      <w:proofErr w:type="gramStart"/>
      <w:r w:rsidRPr="00A83CA7">
        <w:rPr>
          <w:rFonts w:ascii="Arial" w:eastAsia="Arial" w:hAnsi="Arial" w:cs="Arial"/>
          <w:b/>
          <w:sz w:val="22"/>
          <w:szCs w:val="22"/>
        </w:rPr>
        <w:t>:_</w:t>
      </w:r>
      <w:proofErr w:type="gramEnd"/>
      <w:r w:rsidRPr="00A83CA7">
        <w:rPr>
          <w:rFonts w:ascii="Arial" w:eastAsia="Arial" w:hAnsi="Arial" w:cs="Arial"/>
          <w:b/>
          <w:sz w:val="22"/>
          <w:szCs w:val="22"/>
        </w:rPr>
        <w:t>_____________________________________________________________________</w:t>
      </w: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b/>
          <w:sz w:val="22"/>
          <w:szCs w:val="22"/>
        </w:rPr>
      </w:pP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b/>
          <w:sz w:val="22"/>
          <w:szCs w:val="22"/>
        </w:rPr>
      </w:pPr>
      <w:r w:rsidRPr="00A83CA7">
        <w:rPr>
          <w:rFonts w:ascii="Arial" w:eastAsia="Arial" w:hAnsi="Arial" w:cs="Arial"/>
          <w:b/>
          <w:sz w:val="22"/>
          <w:szCs w:val="22"/>
        </w:rPr>
        <w:t>Child’s Name</w:t>
      </w:r>
      <w:proofErr w:type="gramStart"/>
      <w:r w:rsidRPr="00A83CA7">
        <w:rPr>
          <w:rFonts w:ascii="Arial" w:eastAsia="Arial" w:hAnsi="Arial" w:cs="Arial"/>
          <w:b/>
          <w:sz w:val="22"/>
          <w:szCs w:val="22"/>
        </w:rPr>
        <w:t>:_</w:t>
      </w:r>
      <w:proofErr w:type="gramEnd"/>
      <w:r w:rsidRPr="00A83CA7">
        <w:rPr>
          <w:rFonts w:ascii="Arial" w:eastAsia="Arial" w:hAnsi="Arial" w:cs="Arial"/>
          <w:b/>
          <w:sz w:val="22"/>
          <w:szCs w:val="22"/>
        </w:rPr>
        <w:t>_________________________________________________________________________</w:t>
      </w: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b/>
          <w:sz w:val="22"/>
          <w:szCs w:val="22"/>
        </w:rPr>
      </w:pP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sz w:val="22"/>
          <w:szCs w:val="22"/>
        </w:rPr>
      </w:pPr>
      <w:r w:rsidRPr="00A83CA7">
        <w:rPr>
          <w:rFonts w:ascii="Arial" w:eastAsia="Arial" w:hAnsi="Arial" w:cs="Arial"/>
          <w:b/>
          <w:sz w:val="22"/>
          <w:szCs w:val="22"/>
        </w:rPr>
        <w:t>Date</w:t>
      </w:r>
      <w:proofErr w:type="gramStart"/>
      <w:r w:rsidRPr="00A83CA7">
        <w:rPr>
          <w:rFonts w:ascii="Arial" w:eastAsia="Arial" w:hAnsi="Arial" w:cs="Arial"/>
          <w:b/>
          <w:sz w:val="22"/>
          <w:szCs w:val="22"/>
        </w:rPr>
        <w:t>:_</w:t>
      </w:r>
      <w:proofErr w:type="gramEnd"/>
      <w:r w:rsidRPr="00A83CA7">
        <w:rPr>
          <w:rFonts w:ascii="Arial" w:eastAsia="Arial" w:hAnsi="Arial" w:cs="Arial"/>
          <w:b/>
          <w:sz w:val="22"/>
          <w:szCs w:val="22"/>
        </w:rPr>
        <w:t>_________________________________________________________________________________</w:t>
      </w: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sz w:val="22"/>
          <w:szCs w:val="22"/>
        </w:rPr>
      </w:pPr>
    </w:p>
    <w:p w:rsidR="00015678" w:rsidRPr="00A83CA7" w:rsidRDefault="00015678">
      <w:pPr>
        <w:spacing w:before="32"/>
        <w:ind w:left="100"/>
        <w:rPr>
          <w:rFonts w:ascii="Arial" w:eastAsia="Arial" w:hAnsi="Arial" w:cs="Arial"/>
          <w:sz w:val="22"/>
          <w:szCs w:val="22"/>
        </w:rPr>
      </w:pPr>
    </w:p>
    <w:p w:rsidR="00B1001E" w:rsidRPr="00A83CA7" w:rsidRDefault="00015678">
      <w:pPr>
        <w:spacing w:before="32"/>
        <w:ind w:left="100"/>
        <w:rPr>
          <w:rFonts w:ascii="Arial" w:eastAsia="Arial" w:hAnsi="Arial" w:cs="Arial"/>
          <w:b/>
          <w:sz w:val="22"/>
          <w:szCs w:val="22"/>
        </w:rPr>
      </w:pPr>
      <w:r w:rsidRPr="00A83CA7">
        <w:rPr>
          <w:rFonts w:ascii="Arial" w:eastAsia="Arial" w:hAnsi="Arial" w:cs="Arial"/>
          <w:b/>
          <w:sz w:val="22"/>
          <w:szCs w:val="22"/>
        </w:rPr>
        <w:t>Please list three goals that you expect the child to achieve as a result of taking part in this intervention</w:t>
      </w:r>
      <w:r w:rsidR="00110143" w:rsidRPr="00A83CA7">
        <w:rPr>
          <w:rFonts w:ascii="Arial" w:eastAsia="Arial" w:hAnsi="Arial" w:cs="Arial"/>
          <w:b/>
          <w:sz w:val="22"/>
          <w:szCs w:val="22"/>
        </w:rPr>
        <w:t>?</w:t>
      </w:r>
    </w:p>
    <w:p w:rsidR="00B1001E" w:rsidRPr="00A83CA7" w:rsidRDefault="00B1001E">
      <w:pPr>
        <w:spacing w:before="1" w:line="180" w:lineRule="exact"/>
        <w:rPr>
          <w:sz w:val="18"/>
          <w:szCs w:val="18"/>
        </w:rPr>
      </w:pPr>
    </w:p>
    <w:p w:rsidR="00B1001E" w:rsidRPr="00A83CA7" w:rsidRDefault="00B1001E">
      <w:pPr>
        <w:spacing w:before="8" w:line="200" w:lineRule="exact"/>
      </w:pP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9"/>
        <w:gridCol w:w="8736"/>
      </w:tblGrid>
      <w:tr w:rsidR="00A83CA7" w:rsidRPr="00A83CA7">
        <w:trPr>
          <w:trHeight w:hRule="exact" w:val="320"/>
        </w:trPr>
        <w:tc>
          <w:tcPr>
            <w:tcW w:w="1719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1001E" w:rsidRPr="00A83CA7" w:rsidRDefault="00110143">
            <w:pPr>
              <w:spacing w:before="24"/>
              <w:ind w:left="196"/>
              <w:rPr>
                <w:rFonts w:ascii="Arial" w:eastAsia="Arial" w:hAnsi="Arial" w:cs="Arial"/>
                <w:sz w:val="22"/>
                <w:szCs w:val="22"/>
              </w:rPr>
            </w:pPr>
            <w:r w:rsidRPr="00A83CA7">
              <w:rPr>
                <w:rFonts w:ascii="Arial" w:eastAsia="Arial" w:hAnsi="Arial" w:cs="Arial"/>
                <w:sz w:val="22"/>
                <w:szCs w:val="22"/>
              </w:rPr>
              <w:t>Goal Number</w:t>
            </w:r>
          </w:p>
        </w:tc>
        <w:tc>
          <w:tcPr>
            <w:tcW w:w="8736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1001E" w:rsidRPr="00A83CA7" w:rsidRDefault="00110143">
            <w:pPr>
              <w:spacing w:before="24"/>
              <w:ind w:left="70"/>
              <w:rPr>
                <w:rFonts w:ascii="Arial" w:eastAsia="Arial" w:hAnsi="Arial" w:cs="Arial"/>
                <w:sz w:val="22"/>
                <w:szCs w:val="22"/>
              </w:rPr>
            </w:pPr>
            <w:r w:rsidRPr="00A83CA7">
              <w:rPr>
                <w:rFonts w:ascii="Arial" w:eastAsia="Arial" w:hAnsi="Arial" w:cs="Arial"/>
                <w:sz w:val="22"/>
                <w:szCs w:val="22"/>
              </w:rPr>
              <w:t xml:space="preserve">Goal </w:t>
            </w:r>
            <w:r w:rsidR="00015678" w:rsidRPr="00A83CA7">
              <w:rPr>
                <w:rFonts w:ascii="Arial" w:eastAsia="Arial" w:hAnsi="Arial" w:cs="Arial"/>
                <w:sz w:val="22"/>
                <w:szCs w:val="22"/>
              </w:rPr>
              <w:t>Description</w:t>
            </w:r>
          </w:p>
        </w:tc>
      </w:tr>
      <w:tr w:rsidR="00A83CA7" w:rsidRPr="00A83CA7" w:rsidTr="00252049">
        <w:trPr>
          <w:trHeight w:hRule="exact" w:val="2061"/>
        </w:trPr>
        <w:tc>
          <w:tcPr>
            <w:tcW w:w="1719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1001E" w:rsidRPr="00A83CA7" w:rsidRDefault="00B1001E">
            <w:pPr>
              <w:spacing w:before="8" w:line="180" w:lineRule="exact"/>
              <w:rPr>
                <w:sz w:val="19"/>
                <w:szCs w:val="19"/>
              </w:rPr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110143">
            <w:pPr>
              <w:ind w:left="752" w:right="75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83CA7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8736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1001E" w:rsidRPr="00A83CA7" w:rsidRDefault="00B1001E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  <w:p w:rsidR="00015678" w:rsidRPr="00A83CA7" w:rsidRDefault="00015678"/>
        </w:tc>
      </w:tr>
      <w:tr w:rsidR="00A83CA7" w:rsidRPr="00A83CA7" w:rsidTr="00252049">
        <w:trPr>
          <w:trHeight w:hRule="exact" w:val="2416"/>
        </w:trPr>
        <w:tc>
          <w:tcPr>
            <w:tcW w:w="1719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1001E" w:rsidRPr="00A83CA7" w:rsidRDefault="00B1001E">
            <w:pPr>
              <w:spacing w:before="8" w:line="180" w:lineRule="exact"/>
              <w:rPr>
                <w:sz w:val="19"/>
                <w:szCs w:val="19"/>
              </w:rPr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110143">
            <w:pPr>
              <w:ind w:left="752" w:right="75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83CA7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8736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1001E" w:rsidRPr="00A83CA7" w:rsidRDefault="00B1001E"/>
        </w:tc>
      </w:tr>
      <w:tr w:rsidR="00A83CA7" w:rsidRPr="00A83CA7" w:rsidTr="00252049">
        <w:trPr>
          <w:trHeight w:hRule="exact" w:val="2267"/>
        </w:trPr>
        <w:tc>
          <w:tcPr>
            <w:tcW w:w="1719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1001E" w:rsidRPr="00A83CA7" w:rsidRDefault="00B1001E">
            <w:pPr>
              <w:spacing w:before="8" w:line="180" w:lineRule="exact"/>
              <w:rPr>
                <w:sz w:val="19"/>
                <w:szCs w:val="19"/>
              </w:rPr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B1001E">
            <w:pPr>
              <w:spacing w:line="200" w:lineRule="exact"/>
            </w:pPr>
          </w:p>
          <w:p w:rsidR="00B1001E" w:rsidRPr="00A83CA7" w:rsidRDefault="00110143">
            <w:pPr>
              <w:ind w:left="752" w:right="75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83CA7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8736" w:type="dxa"/>
            <w:tcBorders>
              <w:top w:val="single" w:sz="8" w:space="0" w:color="363435"/>
              <w:left w:val="single" w:sz="8" w:space="0" w:color="363435"/>
              <w:bottom w:val="single" w:sz="8" w:space="0" w:color="363435"/>
              <w:right w:val="single" w:sz="8" w:space="0" w:color="363435"/>
            </w:tcBorders>
          </w:tcPr>
          <w:p w:rsidR="00B1001E" w:rsidRPr="00A83CA7" w:rsidRDefault="00B1001E"/>
        </w:tc>
      </w:tr>
    </w:tbl>
    <w:p w:rsidR="00B1001E" w:rsidRPr="00A83CA7" w:rsidRDefault="00B1001E">
      <w:pPr>
        <w:spacing w:before="9" w:line="220" w:lineRule="exact"/>
        <w:rPr>
          <w:sz w:val="22"/>
          <w:szCs w:val="22"/>
        </w:rPr>
      </w:pPr>
    </w:p>
    <w:p w:rsidR="00B1001E" w:rsidRPr="00A83CA7" w:rsidRDefault="00252049">
      <w:pPr>
        <w:spacing w:before="32" w:line="240" w:lineRule="exact"/>
        <w:ind w:left="100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Any other comments?</w:t>
      </w:r>
      <w:proofErr w:type="gramEnd"/>
      <w:r>
        <w:rPr>
          <w:rFonts w:ascii="Arial" w:eastAsia="Arial" w:hAnsi="Arial" w:cs="Arial"/>
          <w:position w:val="-1"/>
          <w:sz w:val="22"/>
          <w:szCs w:val="22"/>
        </w:rPr>
        <w:t xml:space="preserve"> </w:t>
      </w:r>
    </w:p>
    <w:p w:rsidR="00B1001E" w:rsidRPr="00A83CA7" w:rsidRDefault="00B1001E">
      <w:pPr>
        <w:spacing w:before="1" w:line="140" w:lineRule="exact"/>
        <w:rPr>
          <w:sz w:val="15"/>
          <w:szCs w:val="15"/>
        </w:rPr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48394D" w:rsidRPr="00252049" w:rsidRDefault="0048394D" w:rsidP="0048394D">
      <w:pPr>
        <w:spacing w:before="34" w:line="546" w:lineRule="auto"/>
        <w:ind w:right="86"/>
        <w:rPr>
          <w:rFonts w:ascii="Arial" w:eastAsia="Arial" w:hAnsi="Arial" w:cs="Arial"/>
          <w:b/>
          <w:i/>
        </w:rPr>
        <w:sectPr w:rsidR="0048394D" w:rsidRPr="00252049">
          <w:headerReference w:type="default" r:id="rId8"/>
          <w:footerReference w:type="default" r:id="rId9"/>
          <w:pgSz w:w="11920" w:h="16840"/>
          <w:pgMar w:top="980" w:right="600" w:bottom="280" w:left="620" w:header="720" w:footer="1242" w:gutter="0"/>
          <w:cols w:space="720"/>
        </w:sectPr>
      </w:pPr>
    </w:p>
    <w:p w:rsidR="00B1001E" w:rsidRPr="00A83CA7" w:rsidRDefault="00B1001E">
      <w:pPr>
        <w:spacing w:before="7" w:line="120" w:lineRule="exact"/>
        <w:rPr>
          <w:sz w:val="12"/>
          <w:szCs w:val="12"/>
        </w:rPr>
      </w:pPr>
    </w:p>
    <w:p w:rsidR="00B1001E" w:rsidRPr="00A83CA7" w:rsidRDefault="00110143">
      <w:pPr>
        <w:ind w:left="100"/>
        <w:rPr>
          <w:sz w:val="44"/>
          <w:szCs w:val="44"/>
        </w:rPr>
      </w:pPr>
      <w:r w:rsidRPr="00A83CA7">
        <w:rPr>
          <w:sz w:val="44"/>
          <w:szCs w:val="44"/>
        </w:rPr>
        <w:t>H</w:t>
      </w:r>
      <w:r w:rsidRPr="00A83CA7">
        <w:rPr>
          <w:spacing w:val="-3"/>
          <w:sz w:val="44"/>
          <w:szCs w:val="44"/>
        </w:rPr>
        <w:t>o</w:t>
      </w:r>
      <w:r w:rsidRPr="00A83CA7">
        <w:rPr>
          <w:sz w:val="44"/>
          <w:szCs w:val="44"/>
        </w:rPr>
        <w:t>w</w:t>
      </w:r>
      <w:r w:rsidRPr="00A83CA7">
        <w:rPr>
          <w:spacing w:val="-26"/>
          <w:sz w:val="44"/>
          <w:szCs w:val="44"/>
        </w:rPr>
        <w:t xml:space="preserve"> </w:t>
      </w:r>
      <w:r w:rsidRPr="00A83CA7">
        <w:rPr>
          <w:sz w:val="44"/>
          <w:szCs w:val="44"/>
        </w:rPr>
        <w:t>close</w:t>
      </w:r>
      <w:r w:rsidRPr="00A83CA7">
        <w:rPr>
          <w:spacing w:val="10"/>
          <w:sz w:val="44"/>
          <w:szCs w:val="44"/>
        </w:rPr>
        <w:t xml:space="preserve"> </w:t>
      </w:r>
      <w:r w:rsidR="0048394D" w:rsidRPr="00A83CA7">
        <w:rPr>
          <w:spacing w:val="10"/>
          <w:sz w:val="44"/>
          <w:szCs w:val="44"/>
        </w:rPr>
        <w:t xml:space="preserve">is </w:t>
      </w:r>
      <w:r w:rsidR="00C31EA1">
        <w:rPr>
          <w:spacing w:val="10"/>
          <w:sz w:val="44"/>
          <w:szCs w:val="44"/>
        </w:rPr>
        <w:t>_____________</w:t>
      </w:r>
      <w:r w:rsidR="0048394D" w:rsidRPr="00A83CA7">
        <w:rPr>
          <w:spacing w:val="10"/>
          <w:sz w:val="44"/>
          <w:szCs w:val="44"/>
        </w:rPr>
        <w:t xml:space="preserve"> to</w:t>
      </w:r>
      <w:r w:rsidRPr="00A83CA7">
        <w:rPr>
          <w:spacing w:val="26"/>
          <w:sz w:val="44"/>
          <w:szCs w:val="44"/>
        </w:rPr>
        <w:t xml:space="preserve"> </w:t>
      </w:r>
      <w:r w:rsidRPr="00A83CA7">
        <w:rPr>
          <w:sz w:val="44"/>
          <w:szCs w:val="44"/>
        </w:rPr>
        <w:t>the</w:t>
      </w:r>
      <w:r w:rsidRPr="00A83CA7">
        <w:rPr>
          <w:spacing w:val="53"/>
          <w:sz w:val="44"/>
          <w:szCs w:val="44"/>
        </w:rPr>
        <w:t xml:space="preserve"> </w:t>
      </w:r>
      <w:r w:rsidR="0048394D" w:rsidRPr="00A83CA7">
        <w:rPr>
          <w:spacing w:val="53"/>
          <w:sz w:val="44"/>
          <w:szCs w:val="44"/>
        </w:rPr>
        <w:t xml:space="preserve">set </w:t>
      </w:r>
      <w:r w:rsidRPr="00A83CA7">
        <w:rPr>
          <w:sz w:val="44"/>
          <w:szCs w:val="44"/>
        </w:rPr>
        <w:t>goals</w:t>
      </w:r>
      <w:r w:rsidR="0048394D" w:rsidRPr="00A83CA7">
        <w:rPr>
          <w:sz w:val="44"/>
          <w:szCs w:val="44"/>
        </w:rPr>
        <w:t>?</w:t>
      </w:r>
      <w:r w:rsidRPr="00A83CA7">
        <w:rPr>
          <w:spacing w:val="29"/>
          <w:sz w:val="44"/>
          <w:szCs w:val="44"/>
        </w:rPr>
        <w:t xml:space="preserve"> </w:t>
      </w:r>
    </w:p>
    <w:p w:rsidR="00B1001E" w:rsidRPr="00A83CA7" w:rsidRDefault="00B1001E">
      <w:pPr>
        <w:spacing w:line="140" w:lineRule="exact"/>
        <w:rPr>
          <w:sz w:val="15"/>
          <w:szCs w:val="15"/>
        </w:rPr>
      </w:pPr>
    </w:p>
    <w:p w:rsidR="00B1001E" w:rsidRPr="00A83CA7" w:rsidRDefault="00B1001E">
      <w:pPr>
        <w:spacing w:line="200" w:lineRule="exact"/>
      </w:pPr>
    </w:p>
    <w:p w:rsidR="00B1001E" w:rsidRPr="00A83CA7" w:rsidRDefault="00110143">
      <w:pPr>
        <w:spacing w:before="32" w:line="250" w:lineRule="auto"/>
        <w:ind w:left="100" w:right="158"/>
        <w:rPr>
          <w:rFonts w:ascii="Arial" w:eastAsia="Arial" w:hAnsi="Arial" w:cs="Arial"/>
          <w:sz w:val="22"/>
          <w:szCs w:val="22"/>
        </w:rPr>
      </w:pPr>
      <w:r w:rsidRPr="00A83CA7">
        <w:rPr>
          <w:rFonts w:ascii="Arial" w:eastAsia="Arial" w:hAnsi="Arial" w:cs="Arial"/>
          <w:b/>
          <w:sz w:val="22"/>
          <w:szCs w:val="22"/>
        </w:rPr>
        <w:t xml:space="preserve">On a scale from zero to ten, </w:t>
      </w:r>
      <w:r w:rsidRPr="00A83CA7">
        <w:rPr>
          <w:rFonts w:ascii="Arial" w:eastAsia="Arial" w:hAnsi="Arial" w:cs="Arial"/>
          <w:sz w:val="22"/>
          <w:szCs w:val="22"/>
        </w:rPr>
        <w:t xml:space="preserve">please circle the number below that best describes how close you </w:t>
      </w:r>
      <w:r w:rsidR="0048394D" w:rsidRPr="00A83CA7">
        <w:rPr>
          <w:rFonts w:ascii="Arial" w:eastAsia="Arial" w:hAnsi="Arial" w:cs="Arial"/>
          <w:sz w:val="22"/>
          <w:szCs w:val="22"/>
        </w:rPr>
        <w:t xml:space="preserve">think </w:t>
      </w:r>
      <w:r w:rsidR="00C31EA1">
        <w:rPr>
          <w:rFonts w:ascii="Arial" w:eastAsia="Arial" w:hAnsi="Arial" w:cs="Arial"/>
          <w:sz w:val="22"/>
          <w:szCs w:val="22"/>
        </w:rPr>
        <w:t>_______________</w:t>
      </w:r>
      <w:r w:rsidR="0048394D" w:rsidRPr="00A83CA7">
        <w:rPr>
          <w:rFonts w:ascii="Arial" w:eastAsia="Arial" w:hAnsi="Arial" w:cs="Arial"/>
          <w:sz w:val="22"/>
          <w:szCs w:val="22"/>
        </w:rPr>
        <w:t xml:space="preserve"> is to reaching the set</w:t>
      </w:r>
      <w:r w:rsidRPr="00A83CA7">
        <w:rPr>
          <w:rFonts w:ascii="Arial" w:eastAsia="Arial" w:hAnsi="Arial" w:cs="Arial"/>
          <w:sz w:val="22"/>
          <w:szCs w:val="22"/>
        </w:rPr>
        <w:t xml:space="preserve"> goal</w:t>
      </w:r>
      <w:r w:rsidR="0048394D" w:rsidRPr="00A83CA7">
        <w:rPr>
          <w:rFonts w:ascii="Arial" w:eastAsia="Arial" w:hAnsi="Arial" w:cs="Arial"/>
          <w:sz w:val="22"/>
          <w:szCs w:val="22"/>
        </w:rPr>
        <w:t>s</w:t>
      </w:r>
      <w:r w:rsidRPr="00A83CA7">
        <w:rPr>
          <w:rFonts w:ascii="Arial" w:eastAsia="Arial" w:hAnsi="Arial" w:cs="Arial"/>
          <w:sz w:val="22"/>
          <w:szCs w:val="22"/>
        </w:rPr>
        <w:t xml:space="preserve"> toda</w:t>
      </w:r>
      <w:r w:rsidRPr="00A83CA7">
        <w:rPr>
          <w:rFonts w:ascii="Arial" w:eastAsia="Arial" w:hAnsi="Arial" w:cs="Arial"/>
          <w:spacing w:val="-16"/>
          <w:sz w:val="22"/>
          <w:szCs w:val="22"/>
        </w:rPr>
        <w:t>y</w:t>
      </w:r>
      <w:r w:rsidRPr="00A83CA7">
        <w:rPr>
          <w:rFonts w:ascii="Arial" w:eastAsia="Arial" w:hAnsi="Arial" w:cs="Arial"/>
          <w:sz w:val="22"/>
          <w:szCs w:val="22"/>
        </w:rPr>
        <w:t xml:space="preserve">. Remember: zero is as far away from </w:t>
      </w:r>
      <w:r w:rsidR="0048394D" w:rsidRPr="00A83CA7">
        <w:rPr>
          <w:rFonts w:ascii="Arial" w:eastAsia="Arial" w:hAnsi="Arial" w:cs="Arial"/>
          <w:sz w:val="22"/>
          <w:szCs w:val="22"/>
        </w:rPr>
        <w:t xml:space="preserve">the goal as </w:t>
      </w:r>
      <w:r w:rsidR="00C31EA1">
        <w:rPr>
          <w:rFonts w:ascii="Arial" w:eastAsia="Arial" w:hAnsi="Arial" w:cs="Arial"/>
          <w:sz w:val="22"/>
          <w:szCs w:val="22"/>
        </w:rPr>
        <w:t>_______________</w:t>
      </w:r>
      <w:r w:rsidRPr="00A83CA7">
        <w:rPr>
          <w:rFonts w:ascii="Arial" w:eastAsia="Arial" w:hAnsi="Arial" w:cs="Arial"/>
          <w:sz w:val="22"/>
          <w:szCs w:val="22"/>
        </w:rPr>
        <w:t xml:space="preserve"> </w:t>
      </w:r>
      <w:r w:rsidR="0048394D" w:rsidRPr="00A83CA7">
        <w:rPr>
          <w:rFonts w:ascii="Arial" w:eastAsia="Arial" w:hAnsi="Arial" w:cs="Arial"/>
          <w:sz w:val="22"/>
          <w:szCs w:val="22"/>
        </w:rPr>
        <w:t>has</w:t>
      </w:r>
      <w:r w:rsidRPr="00A83CA7">
        <w:rPr>
          <w:rFonts w:ascii="Arial" w:eastAsia="Arial" w:hAnsi="Arial" w:cs="Arial"/>
          <w:sz w:val="22"/>
          <w:szCs w:val="22"/>
        </w:rPr>
        <w:t xml:space="preserve"> ever been</w:t>
      </w:r>
      <w:r w:rsidR="00C31EA1">
        <w:rPr>
          <w:rFonts w:ascii="Arial" w:eastAsia="Arial" w:hAnsi="Arial" w:cs="Arial"/>
          <w:sz w:val="22"/>
          <w:szCs w:val="22"/>
        </w:rPr>
        <w:t>, and ten is having reached the</w:t>
      </w:r>
      <w:r w:rsidRPr="00A83CA7">
        <w:rPr>
          <w:rFonts w:ascii="Arial" w:eastAsia="Arial" w:hAnsi="Arial" w:cs="Arial"/>
          <w:sz w:val="22"/>
          <w:szCs w:val="22"/>
        </w:rPr>
        <w:t xml:space="preserve"> goal completel</w:t>
      </w:r>
      <w:r w:rsidRPr="00A83CA7">
        <w:rPr>
          <w:rFonts w:ascii="Arial" w:eastAsia="Arial" w:hAnsi="Arial" w:cs="Arial"/>
          <w:spacing w:val="-16"/>
          <w:sz w:val="22"/>
          <w:szCs w:val="22"/>
        </w:rPr>
        <w:t>y</w:t>
      </w:r>
      <w:r w:rsidRPr="00A83CA7">
        <w:rPr>
          <w:rFonts w:ascii="Arial" w:eastAsia="Arial" w:hAnsi="Arial" w:cs="Arial"/>
          <w:sz w:val="22"/>
          <w:szCs w:val="22"/>
        </w:rPr>
        <w:t>.</w:t>
      </w:r>
    </w:p>
    <w:p w:rsidR="00B1001E" w:rsidRPr="00A83CA7" w:rsidRDefault="00B1001E">
      <w:pPr>
        <w:spacing w:before="8" w:line="140" w:lineRule="exact"/>
        <w:rPr>
          <w:sz w:val="14"/>
          <w:szCs w:val="14"/>
        </w:rPr>
      </w:pPr>
    </w:p>
    <w:p w:rsidR="00B1001E" w:rsidRPr="00A83CA7" w:rsidRDefault="00B1001E">
      <w:pPr>
        <w:spacing w:line="200" w:lineRule="exact"/>
      </w:pPr>
    </w:p>
    <w:p w:rsidR="00B1001E" w:rsidRPr="00A83CA7" w:rsidRDefault="00D3388B">
      <w:pPr>
        <w:spacing w:before="29"/>
        <w:ind w:left="706"/>
        <w:rPr>
          <w:rFonts w:ascii="Arial" w:eastAsia="Arial" w:hAnsi="Arial" w:cs="Arial"/>
          <w:sz w:val="24"/>
          <w:szCs w:val="24"/>
        </w:rPr>
      </w:pPr>
      <w:r w:rsidRPr="00A83CA7">
        <w:rPr>
          <w:rFonts w:ascii="Arial" w:eastAsia="Arial" w:hAnsi="Arial" w:cs="Arial"/>
          <w:b/>
          <w:spacing w:val="-18"/>
          <w:sz w:val="24"/>
          <w:szCs w:val="24"/>
        </w:rPr>
        <w:t>The f</w:t>
      </w:r>
      <w:r w:rsidR="00110143" w:rsidRPr="00A83CA7">
        <w:rPr>
          <w:rFonts w:ascii="Arial" w:eastAsia="Arial" w:hAnsi="Arial" w:cs="Arial"/>
          <w:b/>
          <w:sz w:val="24"/>
          <w:szCs w:val="24"/>
        </w:rPr>
        <w:t>irst goal is:</w:t>
      </w:r>
    </w:p>
    <w:p w:rsidR="00B1001E" w:rsidRPr="00A83CA7" w:rsidRDefault="00110143">
      <w:pPr>
        <w:spacing w:before="58"/>
        <w:ind w:left="762"/>
        <w:rPr>
          <w:rFonts w:ascii="Arial" w:eastAsia="Arial" w:hAnsi="Arial" w:cs="Arial"/>
        </w:rPr>
      </w:pPr>
      <w:r w:rsidRPr="00A83CA7">
        <w:rPr>
          <w:rFonts w:ascii="Arial" w:eastAsia="Arial" w:hAnsi="Arial" w:cs="Arial"/>
        </w:rPr>
        <w:t>(Enter brief description of goal and goal number as recorded on the Goal Setting Record Form)</w:t>
      </w:r>
    </w:p>
    <w:p w:rsidR="00B1001E" w:rsidRPr="00A83CA7" w:rsidRDefault="00B1001E">
      <w:pPr>
        <w:spacing w:before="2" w:line="220" w:lineRule="exact"/>
        <w:rPr>
          <w:sz w:val="22"/>
          <w:szCs w:val="22"/>
        </w:rPr>
      </w:pPr>
    </w:p>
    <w:p w:rsidR="00B1001E" w:rsidRPr="00A83CA7" w:rsidRDefault="00110143">
      <w:pPr>
        <w:ind w:left="818"/>
        <w:rPr>
          <w:rFonts w:ascii="Arial" w:eastAsia="Arial" w:hAnsi="Arial" w:cs="Arial"/>
          <w:sz w:val="36"/>
          <w:szCs w:val="36"/>
        </w:rPr>
      </w:pPr>
      <w:r w:rsidRPr="00A83CA7">
        <w:rPr>
          <w:rFonts w:ascii="Arial" w:eastAsia="Arial" w:hAnsi="Arial" w:cs="Arial"/>
          <w:sz w:val="36"/>
          <w:szCs w:val="36"/>
        </w:rPr>
        <w:t>..........................................................................................</w:t>
      </w:r>
    </w:p>
    <w:p w:rsidR="00B1001E" w:rsidRPr="00A83CA7" w:rsidRDefault="00B1001E">
      <w:pPr>
        <w:spacing w:before="1" w:line="120" w:lineRule="exact"/>
        <w:rPr>
          <w:sz w:val="13"/>
          <w:szCs w:val="13"/>
        </w:rPr>
      </w:pPr>
    </w:p>
    <w:p w:rsidR="00B1001E" w:rsidRPr="00A83CA7" w:rsidRDefault="00110143">
      <w:pPr>
        <w:ind w:left="818"/>
        <w:rPr>
          <w:rFonts w:ascii="Arial" w:eastAsia="Arial" w:hAnsi="Arial" w:cs="Arial"/>
          <w:sz w:val="36"/>
          <w:szCs w:val="36"/>
        </w:rPr>
      </w:pPr>
      <w:r w:rsidRPr="00A83CA7">
        <w:rPr>
          <w:rFonts w:ascii="Arial" w:eastAsia="Arial" w:hAnsi="Arial" w:cs="Arial"/>
          <w:sz w:val="36"/>
          <w:szCs w:val="36"/>
        </w:rPr>
        <w:t>..........................................................................................</w:t>
      </w:r>
    </w:p>
    <w:p w:rsidR="00B1001E" w:rsidRPr="00A83CA7" w:rsidRDefault="00B1001E">
      <w:pPr>
        <w:spacing w:before="1" w:line="140" w:lineRule="exact"/>
        <w:rPr>
          <w:sz w:val="15"/>
          <w:szCs w:val="15"/>
        </w:rPr>
      </w:pPr>
    </w:p>
    <w:p w:rsidR="00B1001E" w:rsidRPr="00A83CA7" w:rsidRDefault="00D3388B">
      <w:pPr>
        <w:spacing w:line="250" w:lineRule="auto"/>
        <w:ind w:left="4565" w:right="4090"/>
        <w:jc w:val="center"/>
        <w:rPr>
          <w:rFonts w:ascii="Arial" w:eastAsia="Arial" w:hAnsi="Arial" w:cs="Arial"/>
          <w:sz w:val="22"/>
          <w:szCs w:val="22"/>
        </w:rPr>
      </w:pPr>
      <w:r w:rsidRPr="00A83CA7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FCA132" wp14:editId="48C1027C">
                <wp:simplePos x="0" y="0"/>
                <wp:positionH relativeFrom="page">
                  <wp:posOffset>678180</wp:posOffset>
                </wp:positionH>
                <wp:positionV relativeFrom="page">
                  <wp:posOffset>1938655</wp:posOffset>
                </wp:positionV>
                <wp:extent cx="6167120" cy="2058035"/>
                <wp:effectExtent l="11430" t="14605" r="12700" b="13335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7120" cy="2058035"/>
                          <a:chOff x="1068" y="3053"/>
                          <a:chExt cx="9712" cy="3241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068" y="3053"/>
                            <a:ext cx="9712" cy="3241"/>
                          </a:xfrm>
                          <a:custGeom>
                            <a:avLst/>
                            <a:gdLst>
                              <a:gd name="T0" fmla="+- 0 1308 1068"/>
                              <a:gd name="T1" fmla="*/ T0 w 9712"/>
                              <a:gd name="T2" fmla="+- 0 3053 3053"/>
                              <a:gd name="T3" fmla="*/ 3053 h 3241"/>
                              <a:gd name="T4" fmla="+- 0 1233 1068"/>
                              <a:gd name="T5" fmla="*/ T4 w 9712"/>
                              <a:gd name="T6" fmla="+- 0 3053 3053"/>
                              <a:gd name="T7" fmla="*/ 3053 h 3241"/>
                              <a:gd name="T8" fmla="+- 0 1152 1068"/>
                              <a:gd name="T9" fmla="*/ T8 w 9712"/>
                              <a:gd name="T10" fmla="+- 0 3059 3053"/>
                              <a:gd name="T11" fmla="*/ 3059 h 3241"/>
                              <a:gd name="T12" fmla="+- 0 1093 1068"/>
                              <a:gd name="T13" fmla="*/ T12 w 9712"/>
                              <a:gd name="T14" fmla="+- 0 3088 3053"/>
                              <a:gd name="T15" fmla="*/ 3088 h 3241"/>
                              <a:gd name="T16" fmla="+- 0 1071 1068"/>
                              <a:gd name="T17" fmla="*/ T16 w 9712"/>
                              <a:gd name="T18" fmla="+- 0 3160 3053"/>
                              <a:gd name="T19" fmla="*/ 3160 h 3241"/>
                              <a:gd name="T20" fmla="+- 0 1068 1068"/>
                              <a:gd name="T21" fmla="*/ T20 w 9712"/>
                              <a:gd name="T22" fmla="+- 0 3254 3053"/>
                              <a:gd name="T23" fmla="*/ 3254 h 3241"/>
                              <a:gd name="T24" fmla="+- 0 1068 1068"/>
                              <a:gd name="T25" fmla="*/ T24 w 9712"/>
                              <a:gd name="T26" fmla="+- 0 3293 3053"/>
                              <a:gd name="T27" fmla="*/ 3293 h 3241"/>
                              <a:gd name="T28" fmla="+- 0 1068 1068"/>
                              <a:gd name="T29" fmla="*/ T28 w 9712"/>
                              <a:gd name="T30" fmla="+- 0 6054 3053"/>
                              <a:gd name="T31" fmla="*/ 6054 h 3241"/>
                              <a:gd name="T32" fmla="+- 0 1069 1068"/>
                              <a:gd name="T33" fmla="*/ T32 w 9712"/>
                              <a:gd name="T34" fmla="+- 0 6129 3053"/>
                              <a:gd name="T35" fmla="*/ 6129 h 3241"/>
                              <a:gd name="T36" fmla="+- 0 1074 1068"/>
                              <a:gd name="T37" fmla="*/ T36 w 9712"/>
                              <a:gd name="T38" fmla="+- 0 6210 3053"/>
                              <a:gd name="T39" fmla="*/ 6210 h 3241"/>
                              <a:gd name="T40" fmla="+- 0 1104 1068"/>
                              <a:gd name="T41" fmla="*/ T40 w 9712"/>
                              <a:gd name="T42" fmla="+- 0 6269 3053"/>
                              <a:gd name="T43" fmla="*/ 6269 h 3241"/>
                              <a:gd name="T44" fmla="+- 0 1176 1068"/>
                              <a:gd name="T45" fmla="*/ T44 w 9712"/>
                              <a:gd name="T46" fmla="+- 0 6291 3053"/>
                              <a:gd name="T47" fmla="*/ 6291 h 3241"/>
                              <a:gd name="T48" fmla="+- 0 1269 1068"/>
                              <a:gd name="T49" fmla="*/ T48 w 9712"/>
                              <a:gd name="T50" fmla="+- 0 6294 3053"/>
                              <a:gd name="T51" fmla="*/ 6294 h 3241"/>
                              <a:gd name="T52" fmla="+- 0 1308 1068"/>
                              <a:gd name="T53" fmla="*/ T52 w 9712"/>
                              <a:gd name="T54" fmla="+- 0 6294 3053"/>
                              <a:gd name="T55" fmla="*/ 6294 h 3241"/>
                              <a:gd name="T56" fmla="+- 0 10541 1068"/>
                              <a:gd name="T57" fmla="*/ T56 w 9712"/>
                              <a:gd name="T58" fmla="+- 0 6294 3053"/>
                              <a:gd name="T59" fmla="*/ 6294 h 3241"/>
                              <a:gd name="T60" fmla="+- 0 10616 1068"/>
                              <a:gd name="T61" fmla="*/ T60 w 9712"/>
                              <a:gd name="T62" fmla="+- 0 6293 3053"/>
                              <a:gd name="T63" fmla="*/ 6293 h 3241"/>
                              <a:gd name="T64" fmla="+- 0 10696 1068"/>
                              <a:gd name="T65" fmla="*/ T64 w 9712"/>
                              <a:gd name="T66" fmla="+- 0 6288 3053"/>
                              <a:gd name="T67" fmla="*/ 6288 h 3241"/>
                              <a:gd name="T68" fmla="+- 0 10756 1068"/>
                              <a:gd name="T69" fmla="*/ T68 w 9712"/>
                              <a:gd name="T70" fmla="+- 0 6258 3053"/>
                              <a:gd name="T71" fmla="*/ 6258 h 3241"/>
                              <a:gd name="T72" fmla="+- 0 10777 1068"/>
                              <a:gd name="T73" fmla="*/ T72 w 9712"/>
                              <a:gd name="T74" fmla="+- 0 6186 3053"/>
                              <a:gd name="T75" fmla="*/ 6186 h 3241"/>
                              <a:gd name="T76" fmla="+- 0 10781 1068"/>
                              <a:gd name="T77" fmla="*/ T76 w 9712"/>
                              <a:gd name="T78" fmla="+- 0 6093 3053"/>
                              <a:gd name="T79" fmla="*/ 6093 h 3241"/>
                              <a:gd name="T80" fmla="+- 0 10781 1068"/>
                              <a:gd name="T81" fmla="*/ T80 w 9712"/>
                              <a:gd name="T82" fmla="+- 0 6054 3053"/>
                              <a:gd name="T83" fmla="*/ 6054 h 3241"/>
                              <a:gd name="T84" fmla="+- 0 10781 1068"/>
                              <a:gd name="T85" fmla="*/ T84 w 9712"/>
                              <a:gd name="T86" fmla="+- 0 3293 3053"/>
                              <a:gd name="T87" fmla="*/ 3293 h 3241"/>
                              <a:gd name="T88" fmla="+- 0 10780 1068"/>
                              <a:gd name="T89" fmla="*/ T88 w 9712"/>
                              <a:gd name="T90" fmla="+- 0 3217 3053"/>
                              <a:gd name="T91" fmla="*/ 3217 h 3241"/>
                              <a:gd name="T92" fmla="+- 0 10774 1068"/>
                              <a:gd name="T93" fmla="*/ T92 w 9712"/>
                              <a:gd name="T94" fmla="+- 0 3137 3053"/>
                              <a:gd name="T95" fmla="*/ 3137 h 3241"/>
                              <a:gd name="T96" fmla="+- 0 10745 1068"/>
                              <a:gd name="T97" fmla="*/ T96 w 9712"/>
                              <a:gd name="T98" fmla="+- 0 3077 3053"/>
                              <a:gd name="T99" fmla="*/ 3077 h 3241"/>
                              <a:gd name="T100" fmla="+- 0 10673 1068"/>
                              <a:gd name="T101" fmla="*/ T100 w 9712"/>
                              <a:gd name="T102" fmla="+- 0 3056 3053"/>
                              <a:gd name="T103" fmla="*/ 3056 h 3241"/>
                              <a:gd name="T104" fmla="+- 0 10579 1068"/>
                              <a:gd name="T105" fmla="*/ T104 w 9712"/>
                              <a:gd name="T106" fmla="+- 0 3053 3053"/>
                              <a:gd name="T107" fmla="*/ 3053 h 3241"/>
                              <a:gd name="T108" fmla="+- 0 10541 1068"/>
                              <a:gd name="T109" fmla="*/ T108 w 9712"/>
                              <a:gd name="T110" fmla="+- 0 3053 3053"/>
                              <a:gd name="T111" fmla="*/ 3053 h 3241"/>
                              <a:gd name="T112" fmla="+- 0 1308 1068"/>
                              <a:gd name="T113" fmla="*/ T112 w 9712"/>
                              <a:gd name="T114" fmla="+- 0 3053 3053"/>
                              <a:gd name="T115" fmla="*/ 3053 h 32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712" h="3241">
                                <a:moveTo>
                                  <a:pt x="240" y="0"/>
                                </a:moveTo>
                                <a:lnTo>
                                  <a:pt x="165" y="0"/>
                                </a:lnTo>
                                <a:lnTo>
                                  <a:pt x="84" y="6"/>
                                </a:lnTo>
                                <a:lnTo>
                                  <a:pt x="25" y="35"/>
                                </a:lnTo>
                                <a:lnTo>
                                  <a:pt x="3" y="107"/>
                                </a:lnTo>
                                <a:lnTo>
                                  <a:pt x="0" y="201"/>
                                </a:lnTo>
                                <a:lnTo>
                                  <a:pt x="0" y="240"/>
                                </a:lnTo>
                                <a:lnTo>
                                  <a:pt x="0" y="3001"/>
                                </a:lnTo>
                                <a:lnTo>
                                  <a:pt x="1" y="3076"/>
                                </a:lnTo>
                                <a:lnTo>
                                  <a:pt x="6" y="3157"/>
                                </a:lnTo>
                                <a:lnTo>
                                  <a:pt x="36" y="3216"/>
                                </a:lnTo>
                                <a:lnTo>
                                  <a:pt x="108" y="3238"/>
                                </a:lnTo>
                                <a:lnTo>
                                  <a:pt x="201" y="3241"/>
                                </a:lnTo>
                                <a:lnTo>
                                  <a:pt x="240" y="3241"/>
                                </a:lnTo>
                                <a:lnTo>
                                  <a:pt x="9473" y="3241"/>
                                </a:lnTo>
                                <a:lnTo>
                                  <a:pt x="9548" y="3240"/>
                                </a:lnTo>
                                <a:lnTo>
                                  <a:pt x="9628" y="3235"/>
                                </a:lnTo>
                                <a:lnTo>
                                  <a:pt x="9688" y="3205"/>
                                </a:lnTo>
                                <a:lnTo>
                                  <a:pt x="9709" y="3133"/>
                                </a:lnTo>
                                <a:lnTo>
                                  <a:pt x="9713" y="3040"/>
                                </a:lnTo>
                                <a:lnTo>
                                  <a:pt x="9713" y="3001"/>
                                </a:lnTo>
                                <a:lnTo>
                                  <a:pt x="9713" y="240"/>
                                </a:lnTo>
                                <a:lnTo>
                                  <a:pt x="9712" y="164"/>
                                </a:lnTo>
                                <a:lnTo>
                                  <a:pt x="9706" y="84"/>
                                </a:lnTo>
                                <a:lnTo>
                                  <a:pt x="9677" y="24"/>
                                </a:lnTo>
                                <a:lnTo>
                                  <a:pt x="9605" y="3"/>
                                </a:lnTo>
                                <a:lnTo>
                                  <a:pt x="9511" y="0"/>
                                </a:lnTo>
                                <a:lnTo>
                                  <a:pt x="9473" y="0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6343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53.4pt;margin-top:152.65pt;width:485.6pt;height:162.05pt;z-index:-251657216;mso-position-horizontal-relative:page;mso-position-vertical-relative:page" coordorigin="1068,3053" coordsize="9712,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">
                <v:shape id="Freeform 7" o:spid="_x0000_s1027" style="position:absolute;left:1068;top:3053;width:9712;height:3241;visibility:visible;mso-wrap-style:square;v-text-anchor:top" coordsize="9712,3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qlOMUA&#10;AADaAAAADwAAAGRycy9kb3ducmV2LnhtbESPT2vCQBTE7wW/w/IKvZRmUwWxqZsgVaHQi38C2tsj&#10;+0xCs29jdqPx23cLBY/DzG+GmWeDacSFOldbVvAaxSCIC6trLhXk+/XLDITzyBoby6TgRg6ydPQw&#10;x0TbK2/psvOlCCXsElRQed8mUrqiIoMusi1x8E62M+iD7EqpO7yGctPIcRxPpcGaw0KFLX1UVPzs&#10;eqNgym/Lw/N5jZPv4+rU2/HmnH9tlHp6HBbvIDwN/h7+pz914ODvSrgB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qqU4xQAAANoAAAAPAAAAAAAAAAAAAAAAAJgCAABkcnMv&#10;ZG93bnJldi54bWxQSwUGAAAAAAQABAD1AAAAigMAAAAA&#10;" path="m240,l165,,84,6,25,35,3,107,,201r,39l,3001r1,75l6,3157r30,59l108,3238r93,3l240,3241r9233,l9548,3240r80,-5l9688,3205r21,-72l9713,3040r,-39l9713,240r-1,-76l9706,84,9677,24,9605,3,9511,r-38,l240,xe" filled="f" strokecolor="#363435" strokeweight="1pt">
                  <v:path arrowok="t" o:connecttype="custom" o:connectlocs="240,3053;165,3053;84,3059;25,3088;3,3160;0,3254;0,3293;0,6054;1,6129;6,6210;36,6269;108,6291;201,6294;240,6294;9473,6294;9548,6293;9628,6288;9688,6258;9709,6186;9713,6093;9713,6054;9713,3293;9712,3217;9706,3137;9677,3077;9605,3056;9511,3053;9473,3053;240,3053" o:connectangles="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110143" w:rsidRPr="00A83CA7">
        <w:rPr>
          <w:rFonts w:ascii="Arial" w:eastAsia="Arial" w:hAnsi="Arial" w:cs="Arial"/>
          <w:sz w:val="22"/>
          <w:szCs w:val="22"/>
        </w:rPr>
        <w:t>Half way to reaching this goal</w:t>
      </w:r>
    </w:p>
    <w:p w:rsidR="00B1001E" w:rsidRPr="00A83CA7" w:rsidRDefault="00B1001E">
      <w:pPr>
        <w:spacing w:before="6" w:line="140" w:lineRule="exact"/>
        <w:rPr>
          <w:sz w:val="14"/>
          <w:szCs w:val="14"/>
        </w:rPr>
      </w:pPr>
    </w:p>
    <w:p w:rsidR="00B1001E" w:rsidRPr="00A83CA7" w:rsidRDefault="00110143">
      <w:pPr>
        <w:spacing w:line="240" w:lineRule="exact"/>
        <w:ind w:left="1069" w:right="1185"/>
        <w:jc w:val="center"/>
        <w:rPr>
          <w:rFonts w:ascii="Arial" w:eastAsia="Arial" w:hAnsi="Arial" w:cs="Arial"/>
          <w:sz w:val="22"/>
          <w:szCs w:val="22"/>
        </w:rPr>
      </w:pP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Goal not at all met     </w:t>
      </w:r>
      <w:r w:rsidRPr="00A83CA7"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0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1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2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3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4    </w:t>
      </w:r>
      <w:r w:rsidRPr="00A83CA7">
        <w:rPr>
          <w:rFonts w:ascii="Arial" w:eastAsia="Arial" w:hAnsi="Arial" w:cs="Arial"/>
          <w:spacing w:val="1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5    </w:t>
      </w:r>
      <w:r w:rsidRPr="00A83CA7">
        <w:rPr>
          <w:rFonts w:ascii="Arial" w:eastAsia="Arial" w:hAnsi="Arial" w:cs="Arial"/>
          <w:spacing w:val="1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6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7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8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9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10  </w:t>
      </w:r>
      <w:r w:rsidRPr="00A83CA7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>Goal reached</w:t>
      </w:r>
    </w:p>
    <w:p w:rsidR="00B1001E" w:rsidRPr="00A83CA7" w:rsidRDefault="00B1001E">
      <w:pPr>
        <w:spacing w:before="6" w:line="140" w:lineRule="exact"/>
        <w:rPr>
          <w:sz w:val="15"/>
          <w:szCs w:val="15"/>
        </w:rPr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D3388B">
      <w:pPr>
        <w:spacing w:before="29"/>
        <w:ind w:left="687"/>
        <w:rPr>
          <w:rFonts w:ascii="Arial" w:eastAsia="Arial" w:hAnsi="Arial" w:cs="Arial"/>
          <w:sz w:val="24"/>
          <w:szCs w:val="24"/>
        </w:rPr>
      </w:pPr>
      <w:proofErr w:type="gramStart"/>
      <w:r w:rsidRPr="00A83CA7">
        <w:rPr>
          <w:rFonts w:ascii="Arial" w:eastAsia="Arial" w:hAnsi="Arial" w:cs="Arial"/>
          <w:b/>
          <w:spacing w:val="-18"/>
          <w:sz w:val="24"/>
          <w:szCs w:val="24"/>
        </w:rPr>
        <w:t xml:space="preserve">The </w:t>
      </w:r>
      <w:r w:rsidR="00110143" w:rsidRPr="00A83CA7">
        <w:rPr>
          <w:rFonts w:ascii="Arial" w:eastAsia="Arial" w:hAnsi="Arial" w:cs="Arial"/>
          <w:b/>
          <w:sz w:val="24"/>
          <w:szCs w:val="24"/>
        </w:rPr>
        <w:t xml:space="preserve"> second</w:t>
      </w:r>
      <w:proofErr w:type="gramEnd"/>
      <w:r w:rsidR="00110143" w:rsidRPr="00A83CA7">
        <w:rPr>
          <w:rFonts w:ascii="Arial" w:eastAsia="Arial" w:hAnsi="Arial" w:cs="Arial"/>
          <w:b/>
          <w:sz w:val="24"/>
          <w:szCs w:val="24"/>
        </w:rPr>
        <w:t xml:space="preserve"> goal is:</w:t>
      </w:r>
    </w:p>
    <w:p w:rsidR="00B1001E" w:rsidRPr="00A83CA7" w:rsidRDefault="00110143">
      <w:pPr>
        <w:spacing w:before="58"/>
        <w:ind w:left="743"/>
        <w:rPr>
          <w:rFonts w:ascii="Arial" w:eastAsia="Arial" w:hAnsi="Arial" w:cs="Arial"/>
        </w:rPr>
      </w:pPr>
      <w:r w:rsidRPr="00A83CA7">
        <w:rPr>
          <w:rFonts w:ascii="Arial" w:eastAsia="Arial" w:hAnsi="Arial" w:cs="Arial"/>
        </w:rPr>
        <w:t>(Enter brief description of goal and goal number as recorded on the Goal Setting Record Form)</w:t>
      </w:r>
    </w:p>
    <w:p w:rsidR="00B1001E" w:rsidRPr="00A83CA7" w:rsidRDefault="00B1001E">
      <w:pPr>
        <w:spacing w:before="2" w:line="220" w:lineRule="exact"/>
        <w:rPr>
          <w:sz w:val="22"/>
          <w:szCs w:val="22"/>
        </w:rPr>
      </w:pPr>
    </w:p>
    <w:p w:rsidR="00B1001E" w:rsidRPr="00A83CA7" w:rsidRDefault="00110143">
      <w:pPr>
        <w:ind w:left="800"/>
        <w:rPr>
          <w:rFonts w:ascii="Arial" w:eastAsia="Arial" w:hAnsi="Arial" w:cs="Arial"/>
          <w:sz w:val="36"/>
          <w:szCs w:val="36"/>
        </w:rPr>
      </w:pPr>
      <w:r w:rsidRPr="00A83CA7">
        <w:rPr>
          <w:rFonts w:ascii="Arial" w:eastAsia="Arial" w:hAnsi="Arial" w:cs="Arial"/>
          <w:sz w:val="36"/>
          <w:szCs w:val="36"/>
        </w:rPr>
        <w:t>..........................................................................................</w:t>
      </w:r>
    </w:p>
    <w:p w:rsidR="00B1001E" w:rsidRPr="00A83CA7" w:rsidRDefault="00B1001E">
      <w:pPr>
        <w:spacing w:before="1" w:line="120" w:lineRule="exact"/>
        <w:rPr>
          <w:sz w:val="13"/>
          <w:szCs w:val="13"/>
        </w:rPr>
      </w:pPr>
    </w:p>
    <w:p w:rsidR="00B1001E" w:rsidRPr="00A83CA7" w:rsidRDefault="00110143">
      <w:pPr>
        <w:ind w:left="800"/>
        <w:rPr>
          <w:rFonts w:ascii="Arial" w:eastAsia="Arial" w:hAnsi="Arial" w:cs="Arial"/>
          <w:sz w:val="36"/>
          <w:szCs w:val="36"/>
        </w:rPr>
      </w:pPr>
      <w:r w:rsidRPr="00A83CA7">
        <w:rPr>
          <w:rFonts w:ascii="Arial" w:eastAsia="Arial" w:hAnsi="Arial" w:cs="Arial"/>
          <w:sz w:val="36"/>
          <w:szCs w:val="36"/>
        </w:rPr>
        <w:t>..........................................................................................</w:t>
      </w:r>
    </w:p>
    <w:p w:rsidR="00B1001E" w:rsidRPr="00A83CA7" w:rsidRDefault="00B1001E">
      <w:pPr>
        <w:spacing w:before="1" w:line="140" w:lineRule="exact"/>
        <w:rPr>
          <w:sz w:val="15"/>
          <w:szCs w:val="15"/>
        </w:rPr>
      </w:pPr>
    </w:p>
    <w:p w:rsidR="00B1001E" w:rsidRPr="00A83CA7" w:rsidRDefault="00D3388B">
      <w:pPr>
        <w:spacing w:line="250" w:lineRule="auto"/>
        <w:ind w:left="4546" w:right="4109"/>
        <w:jc w:val="center"/>
        <w:rPr>
          <w:rFonts w:ascii="Arial" w:eastAsia="Arial" w:hAnsi="Arial" w:cs="Arial"/>
          <w:sz w:val="22"/>
          <w:szCs w:val="22"/>
        </w:rPr>
      </w:pPr>
      <w:r w:rsidRPr="00A83CA7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299847B" wp14:editId="567C0A52">
                <wp:simplePos x="0" y="0"/>
                <wp:positionH relativeFrom="page">
                  <wp:posOffset>666115</wp:posOffset>
                </wp:positionH>
                <wp:positionV relativeFrom="paragraph">
                  <wp:posOffset>-1286510</wp:posOffset>
                </wp:positionV>
                <wp:extent cx="6191250" cy="2058035"/>
                <wp:effectExtent l="8890" t="6985" r="10160" b="1143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91250" cy="2058035"/>
                          <a:chOff x="1049" y="-2026"/>
                          <a:chExt cx="9750" cy="3241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049" y="-2026"/>
                            <a:ext cx="9750" cy="3241"/>
                          </a:xfrm>
                          <a:custGeom>
                            <a:avLst/>
                            <a:gdLst>
                              <a:gd name="T0" fmla="+- 0 1289 1049"/>
                              <a:gd name="T1" fmla="*/ T0 w 9750"/>
                              <a:gd name="T2" fmla="+- 0 -2026 -2026"/>
                              <a:gd name="T3" fmla="*/ -2026 h 3241"/>
                              <a:gd name="T4" fmla="+- 0 1214 1049"/>
                              <a:gd name="T5" fmla="*/ T4 w 9750"/>
                              <a:gd name="T6" fmla="+- 0 -2026 -2026"/>
                              <a:gd name="T7" fmla="*/ -2026 h 3241"/>
                              <a:gd name="T8" fmla="+- 0 1134 1049"/>
                              <a:gd name="T9" fmla="*/ T8 w 9750"/>
                              <a:gd name="T10" fmla="+- 0 -2020 -2026"/>
                              <a:gd name="T11" fmla="*/ -2020 h 3241"/>
                              <a:gd name="T12" fmla="+- 0 1074 1049"/>
                              <a:gd name="T13" fmla="*/ T12 w 9750"/>
                              <a:gd name="T14" fmla="+- 0 -1990 -2026"/>
                              <a:gd name="T15" fmla="*/ -1990 h 3241"/>
                              <a:gd name="T16" fmla="+- 0 1052 1049"/>
                              <a:gd name="T17" fmla="*/ T16 w 9750"/>
                              <a:gd name="T18" fmla="+- 0 -1918 -2026"/>
                              <a:gd name="T19" fmla="*/ -1918 h 3241"/>
                              <a:gd name="T20" fmla="+- 0 1049 1049"/>
                              <a:gd name="T21" fmla="*/ T20 w 9750"/>
                              <a:gd name="T22" fmla="+- 0 -1825 -2026"/>
                              <a:gd name="T23" fmla="*/ -1825 h 3241"/>
                              <a:gd name="T24" fmla="+- 0 1049 1049"/>
                              <a:gd name="T25" fmla="*/ T24 w 9750"/>
                              <a:gd name="T26" fmla="+- 0 -1786 -2026"/>
                              <a:gd name="T27" fmla="*/ -1786 h 3241"/>
                              <a:gd name="T28" fmla="+- 0 1049 1049"/>
                              <a:gd name="T29" fmla="*/ T28 w 9750"/>
                              <a:gd name="T30" fmla="+- 0 975 -2026"/>
                              <a:gd name="T31" fmla="*/ 975 h 3241"/>
                              <a:gd name="T32" fmla="+- 0 1050 1049"/>
                              <a:gd name="T33" fmla="*/ T32 w 9750"/>
                              <a:gd name="T34" fmla="+- 0 1050 -2026"/>
                              <a:gd name="T35" fmla="*/ 1050 h 3241"/>
                              <a:gd name="T36" fmla="+- 0 1056 1049"/>
                              <a:gd name="T37" fmla="*/ T36 w 9750"/>
                              <a:gd name="T38" fmla="+- 0 1131 -2026"/>
                              <a:gd name="T39" fmla="*/ 1131 h 3241"/>
                              <a:gd name="T40" fmla="+- 0 1085 1049"/>
                              <a:gd name="T41" fmla="*/ T40 w 9750"/>
                              <a:gd name="T42" fmla="+- 0 1190 -2026"/>
                              <a:gd name="T43" fmla="*/ 1190 h 3241"/>
                              <a:gd name="T44" fmla="+- 0 1157 1049"/>
                              <a:gd name="T45" fmla="*/ T44 w 9750"/>
                              <a:gd name="T46" fmla="+- 0 1212 -2026"/>
                              <a:gd name="T47" fmla="*/ 1212 h 3241"/>
                              <a:gd name="T48" fmla="+- 0 1251 1049"/>
                              <a:gd name="T49" fmla="*/ T48 w 9750"/>
                              <a:gd name="T50" fmla="+- 0 1215 -2026"/>
                              <a:gd name="T51" fmla="*/ 1215 h 3241"/>
                              <a:gd name="T52" fmla="+- 0 1289 1049"/>
                              <a:gd name="T53" fmla="*/ T52 w 9750"/>
                              <a:gd name="T54" fmla="+- 0 1215 -2026"/>
                              <a:gd name="T55" fmla="*/ 1215 h 3241"/>
                              <a:gd name="T56" fmla="+- 0 10559 1049"/>
                              <a:gd name="T57" fmla="*/ T56 w 9750"/>
                              <a:gd name="T58" fmla="+- 0 1215 -2026"/>
                              <a:gd name="T59" fmla="*/ 1215 h 3241"/>
                              <a:gd name="T60" fmla="+- 0 10635 1049"/>
                              <a:gd name="T61" fmla="*/ T60 w 9750"/>
                              <a:gd name="T62" fmla="+- 0 1215 -2026"/>
                              <a:gd name="T63" fmla="*/ 1215 h 3241"/>
                              <a:gd name="T64" fmla="+- 0 10715 1049"/>
                              <a:gd name="T65" fmla="*/ T64 w 9750"/>
                              <a:gd name="T66" fmla="+- 0 1209 -2026"/>
                              <a:gd name="T67" fmla="*/ 1209 h 3241"/>
                              <a:gd name="T68" fmla="+- 0 10775 1049"/>
                              <a:gd name="T69" fmla="*/ T68 w 9750"/>
                              <a:gd name="T70" fmla="+- 0 1179 -2026"/>
                              <a:gd name="T71" fmla="*/ 1179 h 3241"/>
                              <a:gd name="T72" fmla="+- 0 10796 1049"/>
                              <a:gd name="T73" fmla="*/ T72 w 9750"/>
                              <a:gd name="T74" fmla="+- 0 1107 -2026"/>
                              <a:gd name="T75" fmla="*/ 1107 h 3241"/>
                              <a:gd name="T76" fmla="+- 0 10799 1049"/>
                              <a:gd name="T77" fmla="*/ T76 w 9750"/>
                              <a:gd name="T78" fmla="+- 0 1014 -2026"/>
                              <a:gd name="T79" fmla="*/ 1014 h 3241"/>
                              <a:gd name="T80" fmla="+- 0 10799 1049"/>
                              <a:gd name="T81" fmla="*/ T80 w 9750"/>
                              <a:gd name="T82" fmla="+- 0 975 -2026"/>
                              <a:gd name="T83" fmla="*/ 975 h 3241"/>
                              <a:gd name="T84" fmla="+- 0 10799 1049"/>
                              <a:gd name="T85" fmla="*/ T84 w 9750"/>
                              <a:gd name="T86" fmla="+- 0 -1786 -2026"/>
                              <a:gd name="T87" fmla="*/ -1786 h 3241"/>
                              <a:gd name="T88" fmla="+- 0 10799 1049"/>
                              <a:gd name="T89" fmla="*/ T88 w 9750"/>
                              <a:gd name="T90" fmla="+- 0 -1861 -2026"/>
                              <a:gd name="T91" fmla="*/ -1861 h 3241"/>
                              <a:gd name="T92" fmla="+- 0 10793 1049"/>
                              <a:gd name="T93" fmla="*/ T92 w 9750"/>
                              <a:gd name="T94" fmla="+- 0 -1942 -2026"/>
                              <a:gd name="T95" fmla="*/ -1942 h 3241"/>
                              <a:gd name="T96" fmla="+- 0 10764 1049"/>
                              <a:gd name="T97" fmla="*/ T96 w 9750"/>
                              <a:gd name="T98" fmla="+- 0 -2001 -2026"/>
                              <a:gd name="T99" fmla="*/ -2001 h 3241"/>
                              <a:gd name="T100" fmla="+- 0 10692 1049"/>
                              <a:gd name="T101" fmla="*/ T100 w 9750"/>
                              <a:gd name="T102" fmla="+- 0 -2023 -2026"/>
                              <a:gd name="T103" fmla="*/ -2023 h 3241"/>
                              <a:gd name="T104" fmla="+- 0 10598 1049"/>
                              <a:gd name="T105" fmla="*/ T104 w 9750"/>
                              <a:gd name="T106" fmla="+- 0 -2026 -2026"/>
                              <a:gd name="T107" fmla="*/ -2026 h 3241"/>
                              <a:gd name="T108" fmla="+- 0 10559 1049"/>
                              <a:gd name="T109" fmla="*/ T108 w 9750"/>
                              <a:gd name="T110" fmla="+- 0 -2026 -2026"/>
                              <a:gd name="T111" fmla="*/ -2026 h 3241"/>
                              <a:gd name="T112" fmla="+- 0 1289 1049"/>
                              <a:gd name="T113" fmla="*/ T112 w 9750"/>
                              <a:gd name="T114" fmla="+- 0 -2026 -2026"/>
                              <a:gd name="T115" fmla="*/ -2026 h 32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750" h="3241">
                                <a:moveTo>
                                  <a:pt x="240" y="0"/>
                                </a:moveTo>
                                <a:lnTo>
                                  <a:pt x="165" y="0"/>
                                </a:lnTo>
                                <a:lnTo>
                                  <a:pt x="85" y="6"/>
                                </a:lnTo>
                                <a:lnTo>
                                  <a:pt x="25" y="36"/>
                                </a:lnTo>
                                <a:lnTo>
                                  <a:pt x="3" y="108"/>
                                </a:lnTo>
                                <a:lnTo>
                                  <a:pt x="0" y="201"/>
                                </a:lnTo>
                                <a:lnTo>
                                  <a:pt x="0" y="240"/>
                                </a:lnTo>
                                <a:lnTo>
                                  <a:pt x="0" y="3001"/>
                                </a:lnTo>
                                <a:lnTo>
                                  <a:pt x="1" y="3076"/>
                                </a:lnTo>
                                <a:lnTo>
                                  <a:pt x="7" y="3157"/>
                                </a:lnTo>
                                <a:lnTo>
                                  <a:pt x="36" y="3216"/>
                                </a:lnTo>
                                <a:lnTo>
                                  <a:pt x="108" y="3238"/>
                                </a:lnTo>
                                <a:lnTo>
                                  <a:pt x="202" y="3241"/>
                                </a:lnTo>
                                <a:lnTo>
                                  <a:pt x="240" y="3241"/>
                                </a:lnTo>
                                <a:lnTo>
                                  <a:pt x="9510" y="3241"/>
                                </a:lnTo>
                                <a:lnTo>
                                  <a:pt x="9586" y="3241"/>
                                </a:lnTo>
                                <a:lnTo>
                                  <a:pt x="9666" y="3235"/>
                                </a:lnTo>
                                <a:lnTo>
                                  <a:pt x="9726" y="3205"/>
                                </a:lnTo>
                                <a:lnTo>
                                  <a:pt x="9747" y="3133"/>
                                </a:lnTo>
                                <a:lnTo>
                                  <a:pt x="9750" y="3040"/>
                                </a:lnTo>
                                <a:lnTo>
                                  <a:pt x="9750" y="3001"/>
                                </a:lnTo>
                                <a:lnTo>
                                  <a:pt x="9750" y="240"/>
                                </a:lnTo>
                                <a:lnTo>
                                  <a:pt x="9750" y="165"/>
                                </a:lnTo>
                                <a:lnTo>
                                  <a:pt x="9744" y="84"/>
                                </a:lnTo>
                                <a:lnTo>
                                  <a:pt x="9715" y="25"/>
                                </a:lnTo>
                                <a:lnTo>
                                  <a:pt x="9643" y="3"/>
                                </a:lnTo>
                                <a:lnTo>
                                  <a:pt x="9549" y="0"/>
                                </a:lnTo>
                                <a:lnTo>
                                  <a:pt x="9510" y="0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6343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52.45pt;margin-top:-101.3pt;width:487.5pt;height:162.05pt;z-index:-251658240;mso-position-horizontal-relative:page" coordorigin="1049,-2026" coordsize="9750,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">
                <v:shape id="Freeform 5" o:spid="_x0000_s1027" style="position:absolute;left:1049;top:-2026;width:9750;height:3241;visibility:visible;mso-wrap-style:square;v-text-anchor:top" coordsize="9750,3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TE38MA&#10;AADaAAAADwAAAGRycy9kb3ducmV2LnhtbESPS4vCQBCE7wv+h6EFb+vEBz6io4jgrhdFY7w3mTYJ&#10;ZnpCZtT473cWFvZYVNVX1HLdmko8qXGlZQWDfgSCOLO65FxBetl9zkA4j6yxskwK3uRgvep8LDHW&#10;9sVneiY+FwHCLkYFhfd1LKXLCjLo+rYmDt7NNgZ9kE0udYOvADeVHEbRRBosOSwUWNO2oOyePIyC&#10;r6mz6Xd1vN7nh+HuNMqSdp9ulep1280ChKfW/4f/2nutYAy/V8INk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9TE38MAAADaAAAADwAAAAAAAAAAAAAAAACYAgAAZHJzL2Rv&#10;d25yZXYueG1sUEsFBgAAAAAEAAQA9QAAAIgDAAAAAA==&#10;" path="m240,l165,,85,6,25,36,3,108,,201r,39l,3001r1,75l7,3157r29,59l108,3238r94,3l240,3241r9270,l9586,3241r80,-6l9726,3205r21,-72l9750,3040r,-39l9750,240r,-75l9744,84,9715,25,9643,3,9549,r-39,l240,xe" filled="f" strokecolor="#363435" strokeweight="1pt">
                  <v:path arrowok="t" o:connecttype="custom" o:connectlocs="240,-2026;165,-2026;85,-2020;25,-1990;3,-1918;0,-1825;0,-1786;0,975;1,1050;7,1131;36,1190;108,1212;202,1215;240,1215;9510,1215;9586,1215;9666,1209;9726,1179;9747,1107;9750,1014;9750,975;9750,-1786;9750,-1861;9744,-1942;9715,-2001;9643,-2023;9549,-2026;9510,-2026;240,-2026" o:connectangles="0,0,0,0,0,0,0,0,0,0,0,0,0,0,0,0,0,0,0,0,0,0,0,0,0,0,0,0,0"/>
                </v:shape>
                <w10:wrap anchorx="page"/>
              </v:group>
            </w:pict>
          </mc:Fallback>
        </mc:AlternateContent>
      </w:r>
      <w:r w:rsidR="00110143" w:rsidRPr="00A83CA7">
        <w:rPr>
          <w:rFonts w:ascii="Arial" w:eastAsia="Arial" w:hAnsi="Arial" w:cs="Arial"/>
          <w:sz w:val="22"/>
          <w:szCs w:val="22"/>
        </w:rPr>
        <w:t>Half way to reaching this goal</w:t>
      </w:r>
    </w:p>
    <w:p w:rsidR="00B1001E" w:rsidRPr="00A83CA7" w:rsidRDefault="00B1001E">
      <w:pPr>
        <w:spacing w:before="6" w:line="140" w:lineRule="exact"/>
        <w:rPr>
          <w:sz w:val="14"/>
          <w:szCs w:val="14"/>
        </w:rPr>
      </w:pPr>
    </w:p>
    <w:p w:rsidR="00B1001E" w:rsidRPr="00A83CA7" w:rsidRDefault="00110143">
      <w:pPr>
        <w:spacing w:line="240" w:lineRule="exact"/>
        <w:ind w:left="1050" w:right="1204"/>
        <w:jc w:val="center"/>
        <w:rPr>
          <w:rFonts w:ascii="Arial" w:eastAsia="Arial" w:hAnsi="Arial" w:cs="Arial"/>
          <w:sz w:val="22"/>
          <w:szCs w:val="22"/>
        </w:rPr>
      </w:pP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Goal not at all met     </w:t>
      </w:r>
      <w:r w:rsidRPr="00A83CA7"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0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1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2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3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4    </w:t>
      </w:r>
      <w:r w:rsidRPr="00A83CA7">
        <w:rPr>
          <w:rFonts w:ascii="Arial" w:eastAsia="Arial" w:hAnsi="Arial" w:cs="Arial"/>
          <w:spacing w:val="1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5    </w:t>
      </w:r>
      <w:r w:rsidRPr="00A83CA7">
        <w:rPr>
          <w:rFonts w:ascii="Arial" w:eastAsia="Arial" w:hAnsi="Arial" w:cs="Arial"/>
          <w:spacing w:val="1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6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7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8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9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10  </w:t>
      </w:r>
      <w:r w:rsidRPr="00A83CA7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>Goal reached</w:t>
      </w:r>
    </w:p>
    <w:p w:rsidR="00B1001E" w:rsidRPr="00A83CA7" w:rsidRDefault="00B1001E">
      <w:pPr>
        <w:spacing w:before="8" w:line="120" w:lineRule="exact"/>
        <w:rPr>
          <w:sz w:val="13"/>
          <w:szCs w:val="13"/>
        </w:rPr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D3388B">
      <w:pPr>
        <w:spacing w:before="29"/>
        <w:ind w:left="687"/>
        <w:rPr>
          <w:rFonts w:ascii="Arial" w:eastAsia="Arial" w:hAnsi="Arial" w:cs="Arial"/>
          <w:sz w:val="24"/>
          <w:szCs w:val="24"/>
        </w:rPr>
      </w:pPr>
      <w:proofErr w:type="gramStart"/>
      <w:r w:rsidRPr="00A83CA7">
        <w:rPr>
          <w:rFonts w:ascii="Arial" w:eastAsia="Arial" w:hAnsi="Arial" w:cs="Arial"/>
          <w:b/>
          <w:spacing w:val="-18"/>
          <w:sz w:val="24"/>
          <w:szCs w:val="24"/>
        </w:rPr>
        <w:t xml:space="preserve">The </w:t>
      </w:r>
      <w:r w:rsidR="00110143" w:rsidRPr="00A83CA7">
        <w:rPr>
          <w:rFonts w:ascii="Arial" w:eastAsia="Arial" w:hAnsi="Arial" w:cs="Arial"/>
          <w:b/>
          <w:sz w:val="24"/>
          <w:szCs w:val="24"/>
        </w:rPr>
        <w:t xml:space="preserve"> third</w:t>
      </w:r>
      <w:proofErr w:type="gramEnd"/>
      <w:r w:rsidR="00110143" w:rsidRPr="00A83CA7">
        <w:rPr>
          <w:rFonts w:ascii="Arial" w:eastAsia="Arial" w:hAnsi="Arial" w:cs="Arial"/>
          <w:b/>
          <w:sz w:val="24"/>
          <w:szCs w:val="24"/>
        </w:rPr>
        <w:t xml:space="preserve"> goal is:</w:t>
      </w:r>
    </w:p>
    <w:p w:rsidR="00B1001E" w:rsidRPr="00A83CA7" w:rsidRDefault="00110143">
      <w:pPr>
        <w:spacing w:before="58"/>
        <w:ind w:left="743"/>
        <w:rPr>
          <w:rFonts w:ascii="Arial" w:eastAsia="Arial" w:hAnsi="Arial" w:cs="Arial"/>
        </w:rPr>
      </w:pPr>
      <w:r w:rsidRPr="00A83CA7">
        <w:rPr>
          <w:rFonts w:ascii="Arial" w:eastAsia="Arial" w:hAnsi="Arial" w:cs="Arial"/>
        </w:rPr>
        <w:t>(Enter brief description of goal and goal number as recorded on the Goal Setting Record Form)</w:t>
      </w:r>
    </w:p>
    <w:p w:rsidR="00B1001E" w:rsidRPr="00A83CA7" w:rsidRDefault="00B1001E">
      <w:pPr>
        <w:spacing w:before="2" w:line="220" w:lineRule="exact"/>
        <w:rPr>
          <w:sz w:val="22"/>
          <w:szCs w:val="22"/>
        </w:rPr>
      </w:pPr>
    </w:p>
    <w:p w:rsidR="00B1001E" w:rsidRPr="00A83CA7" w:rsidRDefault="00110143">
      <w:pPr>
        <w:ind w:left="800"/>
        <w:rPr>
          <w:rFonts w:ascii="Arial" w:eastAsia="Arial" w:hAnsi="Arial" w:cs="Arial"/>
          <w:sz w:val="36"/>
          <w:szCs w:val="36"/>
        </w:rPr>
      </w:pPr>
      <w:r w:rsidRPr="00A83CA7">
        <w:rPr>
          <w:rFonts w:ascii="Arial" w:eastAsia="Arial" w:hAnsi="Arial" w:cs="Arial"/>
          <w:sz w:val="36"/>
          <w:szCs w:val="36"/>
        </w:rPr>
        <w:t>..........................................................................................</w:t>
      </w:r>
    </w:p>
    <w:p w:rsidR="00B1001E" w:rsidRPr="00A83CA7" w:rsidRDefault="00B1001E">
      <w:pPr>
        <w:spacing w:before="1" w:line="120" w:lineRule="exact"/>
        <w:rPr>
          <w:sz w:val="13"/>
          <w:szCs w:val="13"/>
        </w:rPr>
      </w:pPr>
    </w:p>
    <w:p w:rsidR="00B1001E" w:rsidRPr="00A83CA7" w:rsidRDefault="00110143">
      <w:pPr>
        <w:ind w:left="800"/>
        <w:rPr>
          <w:rFonts w:ascii="Arial" w:eastAsia="Arial" w:hAnsi="Arial" w:cs="Arial"/>
          <w:sz w:val="36"/>
          <w:szCs w:val="36"/>
        </w:rPr>
      </w:pPr>
      <w:r w:rsidRPr="00A83CA7">
        <w:rPr>
          <w:rFonts w:ascii="Arial" w:eastAsia="Arial" w:hAnsi="Arial" w:cs="Arial"/>
          <w:sz w:val="36"/>
          <w:szCs w:val="36"/>
        </w:rPr>
        <w:t>..........................................................................................</w:t>
      </w:r>
    </w:p>
    <w:p w:rsidR="00B1001E" w:rsidRPr="00A83CA7" w:rsidRDefault="00B1001E">
      <w:pPr>
        <w:spacing w:before="1" w:line="140" w:lineRule="exact"/>
        <w:rPr>
          <w:sz w:val="15"/>
          <w:szCs w:val="15"/>
        </w:rPr>
      </w:pPr>
    </w:p>
    <w:p w:rsidR="00B1001E" w:rsidRPr="00A83CA7" w:rsidRDefault="00D3388B">
      <w:pPr>
        <w:spacing w:line="250" w:lineRule="auto"/>
        <w:ind w:left="4546" w:right="4109"/>
        <w:jc w:val="center"/>
        <w:rPr>
          <w:rFonts w:ascii="Arial" w:eastAsia="Arial" w:hAnsi="Arial" w:cs="Arial"/>
          <w:sz w:val="22"/>
          <w:szCs w:val="22"/>
        </w:rPr>
      </w:pPr>
      <w:r w:rsidRPr="00A83CA7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063E2706" wp14:editId="196BC781">
                <wp:simplePos x="0" y="0"/>
                <wp:positionH relativeFrom="page">
                  <wp:posOffset>666115</wp:posOffset>
                </wp:positionH>
                <wp:positionV relativeFrom="page">
                  <wp:posOffset>6504305</wp:posOffset>
                </wp:positionV>
                <wp:extent cx="6191250" cy="2058035"/>
                <wp:effectExtent l="8890" t="8255" r="10160" b="101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91250" cy="2058035"/>
                          <a:chOff x="1049" y="10243"/>
                          <a:chExt cx="9750" cy="3241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049" y="10243"/>
                            <a:ext cx="9750" cy="3241"/>
                          </a:xfrm>
                          <a:custGeom>
                            <a:avLst/>
                            <a:gdLst>
                              <a:gd name="T0" fmla="+- 0 1289 1049"/>
                              <a:gd name="T1" fmla="*/ T0 w 9750"/>
                              <a:gd name="T2" fmla="+- 0 10243 10243"/>
                              <a:gd name="T3" fmla="*/ 10243 h 3241"/>
                              <a:gd name="T4" fmla="+- 0 1214 1049"/>
                              <a:gd name="T5" fmla="*/ T4 w 9750"/>
                              <a:gd name="T6" fmla="+- 0 10243 10243"/>
                              <a:gd name="T7" fmla="*/ 10243 h 3241"/>
                              <a:gd name="T8" fmla="+- 0 1134 1049"/>
                              <a:gd name="T9" fmla="*/ T8 w 9750"/>
                              <a:gd name="T10" fmla="+- 0 10249 10243"/>
                              <a:gd name="T11" fmla="*/ 10249 h 3241"/>
                              <a:gd name="T12" fmla="+- 0 1074 1049"/>
                              <a:gd name="T13" fmla="*/ T12 w 9750"/>
                              <a:gd name="T14" fmla="+- 0 10279 10243"/>
                              <a:gd name="T15" fmla="*/ 10279 h 3241"/>
                              <a:gd name="T16" fmla="+- 0 1052 1049"/>
                              <a:gd name="T17" fmla="*/ T16 w 9750"/>
                              <a:gd name="T18" fmla="+- 0 10351 10243"/>
                              <a:gd name="T19" fmla="*/ 10351 h 3241"/>
                              <a:gd name="T20" fmla="+- 0 1049 1049"/>
                              <a:gd name="T21" fmla="*/ T20 w 9750"/>
                              <a:gd name="T22" fmla="+- 0 10444 10243"/>
                              <a:gd name="T23" fmla="*/ 10444 h 3241"/>
                              <a:gd name="T24" fmla="+- 0 1049 1049"/>
                              <a:gd name="T25" fmla="*/ T24 w 9750"/>
                              <a:gd name="T26" fmla="+- 0 10483 10243"/>
                              <a:gd name="T27" fmla="*/ 10483 h 3241"/>
                              <a:gd name="T28" fmla="+- 0 1049 1049"/>
                              <a:gd name="T29" fmla="*/ T28 w 9750"/>
                              <a:gd name="T30" fmla="+- 0 13244 10243"/>
                              <a:gd name="T31" fmla="*/ 13244 h 3241"/>
                              <a:gd name="T32" fmla="+- 0 1050 1049"/>
                              <a:gd name="T33" fmla="*/ T32 w 9750"/>
                              <a:gd name="T34" fmla="+- 0 13320 10243"/>
                              <a:gd name="T35" fmla="*/ 13320 h 3241"/>
                              <a:gd name="T36" fmla="+- 0 1056 1049"/>
                              <a:gd name="T37" fmla="*/ T36 w 9750"/>
                              <a:gd name="T38" fmla="+- 0 13400 10243"/>
                              <a:gd name="T39" fmla="*/ 13400 h 3241"/>
                              <a:gd name="T40" fmla="+- 0 1085 1049"/>
                              <a:gd name="T41" fmla="*/ T40 w 9750"/>
                              <a:gd name="T42" fmla="+- 0 13459 10243"/>
                              <a:gd name="T43" fmla="*/ 13459 h 3241"/>
                              <a:gd name="T44" fmla="+- 0 1157 1049"/>
                              <a:gd name="T45" fmla="*/ T44 w 9750"/>
                              <a:gd name="T46" fmla="+- 0 13481 10243"/>
                              <a:gd name="T47" fmla="*/ 13481 h 3241"/>
                              <a:gd name="T48" fmla="+- 0 1251 1049"/>
                              <a:gd name="T49" fmla="*/ T48 w 9750"/>
                              <a:gd name="T50" fmla="+- 0 13484 10243"/>
                              <a:gd name="T51" fmla="*/ 13484 h 3241"/>
                              <a:gd name="T52" fmla="+- 0 1289 1049"/>
                              <a:gd name="T53" fmla="*/ T52 w 9750"/>
                              <a:gd name="T54" fmla="+- 0 13484 10243"/>
                              <a:gd name="T55" fmla="*/ 13484 h 3241"/>
                              <a:gd name="T56" fmla="+- 0 10559 1049"/>
                              <a:gd name="T57" fmla="*/ T56 w 9750"/>
                              <a:gd name="T58" fmla="+- 0 13484 10243"/>
                              <a:gd name="T59" fmla="*/ 13484 h 3241"/>
                              <a:gd name="T60" fmla="+- 0 10635 1049"/>
                              <a:gd name="T61" fmla="*/ T60 w 9750"/>
                              <a:gd name="T62" fmla="+- 0 13484 10243"/>
                              <a:gd name="T63" fmla="*/ 13484 h 3241"/>
                              <a:gd name="T64" fmla="+- 0 10715 1049"/>
                              <a:gd name="T65" fmla="*/ T64 w 9750"/>
                              <a:gd name="T66" fmla="+- 0 13478 10243"/>
                              <a:gd name="T67" fmla="*/ 13478 h 3241"/>
                              <a:gd name="T68" fmla="+- 0 10775 1049"/>
                              <a:gd name="T69" fmla="*/ T68 w 9750"/>
                              <a:gd name="T70" fmla="+- 0 13449 10243"/>
                              <a:gd name="T71" fmla="*/ 13449 h 3241"/>
                              <a:gd name="T72" fmla="+- 0 10796 1049"/>
                              <a:gd name="T73" fmla="*/ T72 w 9750"/>
                              <a:gd name="T74" fmla="+- 0 13376 10243"/>
                              <a:gd name="T75" fmla="*/ 13376 h 3241"/>
                              <a:gd name="T76" fmla="+- 0 10799 1049"/>
                              <a:gd name="T77" fmla="*/ T76 w 9750"/>
                              <a:gd name="T78" fmla="+- 0 13283 10243"/>
                              <a:gd name="T79" fmla="*/ 13283 h 3241"/>
                              <a:gd name="T80" fmla="+- 0 10799 1049"/>
                              <a:gd name="T81" fmla="*/ T80 w 9750"/>
                              <a:gd name="T82" fmla="+- 0 13244 10243"/>
                              <a:gd name="T83" fmla="*/ 13244 h 3241"/>
                              <a:gd name="T84" fmla="+- 0 10799 1049"/>
                              <a:gd name="T85" fmla="*/ T84 w 9750"/>
                              <a:gd name="T86" fmla="+- 0 10483 10243"/>
                              <a:gd name="T87" fmla="*/ 10483 h 3241"/>
                              <a:gd name="T88" fmla="+- 0 10799 1049"/>
                              <a:gd name="T89" fmla="*/ T88 w 9750"/>
                              <a:gd name="T90" fmla="+- 0 10408 10243"/>
                              <a:gd name="T91" fmla="*/ 10408 h 3241"/>
                              <a:gd name="T92" fmla="+- 0 10793 1049"/>
                              <a:gd name="T93" fmla="*/ T92 w 9750"/>
                              <a:gd name="T94" fmla="+- 0 10327 10243"/>
                              <a:gd name="T95" fmla="*/ 10327 h 3241"/>
                              <a:gd name="T96" fmla="+- 0 10764 1049"/>
                              <a:gd name="T97" fmla="*/ T96 w 9750"/>
                              <a:gd name="T98" fmla="+- 0 10268 10243"/>
                              <a:gd name="T99" fmla="*/ 10268 h 3241"/>
                              <a:gd name="T100" fmla="+- 0 10692 1049"/>
                              <a:gd name="T101" fmla="*/ T100 w 9750"/>
                              <a:gd name="T102" fmla="+- 0 10246 10243"/>
                              <a:gd name="T103" fmla="*/ 10246 h 3241"/>
                              <a:gd name="T104" fmla="+- 0 10598 1049"/>
                              <a:gd name="T105" fmla="*/ T104 w 9750"/>
                              <a:gd name="T106" fmla="+- 0 10243 10243"/>
                              <a:gd name="T107" fmla="*/ 10243 h 3241"/>
                              <a:gd name="T108" fmla="+- 0 10559 1049"/>
                              <a:gd name="T109" fmla="*/ T108 w 9750"/>
                              <a:gd name="T110" fmla="+- 0 10243 10243"/>
                              <a:gd name="T111" fmla="*/ 10243 h 3241"/>
                              <a:gd name="T112" fmla="+- 0 1289 1049"/>
                              <a:gd name="T113" fmla="*/ T112 w 9750"/>
                              <a:gd name="T114" fmla="+- 0 10243 10243"/>
                              <a:gd name="T115" fmla="*/ 10243 h 32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750" h="3241">
                                <a:moveTo>
                                  <a:pt x="240" y="0"/>
                                </a:moveTo>
                                <a:lnTo>
                                  <a:pt x="165" y="0"/>
                                </a:lnTo>
                                <a:lnTo>
                                  <a:pt x="85" y="6"/>
                                </a:lnTo>
                                <a:lnTo>
                                  <a:pt x="25" y="36"/>
                                </a:lnTo>
                                <a:lnTo>
                                  <a:pt x="3" y="108"/>
                                </a:lnTo>
                                <a:lnTo>
                                  <a:pt x="0" y="201"/>
                                </a:lnTo>
                                <a:lnTo>
                                  <a:pt x="0" y="240"/>
                                </a:lnTo>
                                <a:lnTo>
                                  <a:pt x="0" y="3001"/>
                                </a:lnTo>
                                <a:lnTo>
                                  <a:pt x="1" y="3077"/>
                                </a:lnTo>
                                <a:lnTo>
                                  <a:pt x="7" y="3157"/>
                                </a:lnTo>
                                <a:lnTo>
                                  <a:pt x="36" y="3216"/>
                                </a:lnTo>
                                <a:lnTo>
                                  <a:pt x="108" y="3238"/>
                                </a:lnTo>
                                <a:lnTo>
                                  <a:pt x="202" y="3241"/>
                                </a:lnTo>
                                <a:lnTo>
                                  <a:pt x="240" y="3241"/>
                                </a:lnTo>
                                <a:lnTo>
                                  <a:pt x="9510" y="3241"/>
                                </a:lnTo>
                                <a:lnTo>
                                  <a:pt x="9586" y="3241"/>
                                </a:lnTo>
                                <a:lnTo>
                                  <a:pt x="9666" y="3235"/>
                                </a:lnTo>
                                <a:lnTo>
                                  <a:pt x="9726" y="3206"/>
                                </a:lnTo>
                                <a:lnTo>
                                  <a:pt x="9747" y="3133"/>
                                </a:lnTo>
                                <a:lnTo>
                                  <a:pt x="9750" y="3040"/>
                                </a:lnTo>
                                <a:lnTo>
                                  <a:pt x="9750" y="3001"/>
                                </a:lnTo>
                                <a:lnTo>
                                  <a:pt x="9750" y="240"/>
                                </a:lnTo>
                                <a:lnTo>
                                  <a:pt x="9750" y="165"/>
                                </a:lnTo>
                                <a:lnTo>
                                  <a:pt x="9744" y="84"/>
                                </a:lnTo>
                                <a:lnTo>
                                  <a:pt x="9715" y="25"/>
                                </a:lnTo>
                                <a:lnTo>
                                  <a:pt x="9643" y="3"/>
                                </a:lnTo>
                                <a:lnTo>
                                  <a:pt x="9549" y="0"/>
                                </a:lnTo>
                                <a:lnTo>
                                  <a:pt x="9510" y="0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6343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52.45pt;margin-top:512.15pt;width:487.5pt;height:162.05pt;z-index:-251659264;mso-position-horizontal-relative:page;mso-position-vertical-relative:page" coordorigin="1049,10243" coordsize="9750,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">
                <v:shape id="Freeform 3" o:spid="_x0000_s1027" style="position:absolute;left:1049;top:10243;width:9750;height:3241;visibility:visible;mso-wrap-style:square;v-text-anchor:top" coordsize="9750,32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H5MMMA&#10;AADaAAAADwAAAGRycy9kb3ducmV2LnhtbESPQWvCQBSE74L/YXmF3uqmKdgaXUWEtLlU2jTeH9ln&#10;Esy+Ddltkv57tyB4HGbmG2azm0wrBupdY1nB8yICQVxa3XCloPhJn95AOI+ssbVMCv7IwW47n20w&#10;0XbkbxpyX4kAYZeggtr7LpHSlTUZdAvbEQfvbHuDPsi+krrHMcBNK+MoWkqDDYeFGjs61FRe8l+j&#10;4P3V2eKjPZ4uq884/Xop8ykrDko9Pkz7NQhPk7+Hb+1MK4jh/0q4AXJ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H5MMMAAADaAAAADwAAAAAAAAAAAAAAAACYAgAAZHJzL2Rv&#10;d25yZXYueG1sUEsFBgAAAAAEAAQA9QAAAIgDAAAAAA==&#10;" path="m240,l165,,85,6,25,36,3,108,,201r,39l,3001r1,76l7,3157r29,59l108,3238r94,3l240,3241r9270,l9586,3241r80,-6l9726,3206r21,-73l9750,3040r,-39l9750,240r,-75l9744,84,9715,25,9643,3,9549,r-39,l240,xe" filled="f" strokecolor="#363435" strokeweight="1pt">
                  <v:path arrowok="t" o:connecttype="custom" o:connectlocs="240,10243;165,10243;85,10249;25,10279;3,10351;0,10444;0,10483;0,13244;1,13320;7,13400;36,13459;108,13481;202,13484;240,13484;9510,13484;9586,13484;9666,13478;9726,13449;9747,13376;9750,13283;9750,13244;9750,10483;9750,10408;9744,10327;9715,10268;9643,10246;9549,10243;9510,10243;240,10243" o:connectangles="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110143" w:rsidRPr="00A83CA7">
        <w:rPr>
          <w:rFonts w:ascii="Arial" w:eastAsia="Arial" w:hAnsi="Arial" w:cs="Arial"/>
          <w:sz w:val="22"/>
          <w:szCs w:val="22"/>
        </w:rPr>
        <w:t>Half way to reaching this goal</w:t>
      </w:r>
    </w:p>
    <w:p w:rsidR="00B1001E" w:rsidRPr="00A83CA7" w:rsidRDefault="00B1001E">
      <w:pPr>
        <w:spacing w:before="6" w:line="140" w:lineRule="exact"/>
        <w:rPr>
          <w:sz w:val="14"/>
          <w:szCs w:val="14"/>
        </w:rPr>
      </w:pPr>
    </w:p>
    <w:p w:rsidR="00B1001E" w:rsidRPr="00A83CA7" w:rsidRDefault="00110143">
      <w:pPr>
        <w:spacing w:line="240" w:lineRule="exact"/>
        <w:ind w:left="1050" w:right="1204"/>
        <w:jc w:val="center"/>
        <w:rPr>
          <w:rFonts w:ascii="Arial" w:eastAsia="Arial" w:hAnsi="Arial" w:cs="Arial"/>
          <w:sz w:val="22"/>
          <w:szCs w:val="22"/>
        </w:rPr>
      </w:pP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Goal not at all met     </w:t>
      </w:r>
      <w:r w:rsidRPr="00A83CA7">
        <w:rPr>
          <w:rFonts w:ascii="Arial" w:eastAsia="Arial" w:hAnsi="Arial" w:cs="Arial"/>
          <w:spacing w:val="7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0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1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2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3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4    </w:t>
      </w:r>
      <w:r w:rsidRPr="00A83CA7">
        <w:rPr>
          <w:rFonts w:ascii="Arial" w:eastAsia="Arial" w:hAnsi="Arial" w:cs="Arial"/>
          <w:spacing w:val="1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5    </w:t>
      </w:r>
      <w:r w:rsidRPr="00A83CA7">
        <w:rPr>
          <w:rFonts w:ascii="Arial" w:eastAsia="Arial" w:hAnsi="Arial" w:cs="Arial"/>
          <w:spacing w:val="1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6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7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8 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9   </w:t>
      </w:r>
      <w:r w:rsidRPr="00A83CA7">
        <w:rPr>
          <w:rFonts w:ascii="Arial" w:eastAsia="Arial" w:hAnsi="Arial" w:cs="Arial"/>
          <w:spacing w:val="26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 xml:space="preserve">10  </w:t>
      </w:r>
      <w:r w:rsidRPr="00A83CA7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Pr="00A83CA7">
        <w:rPr>
          <w:rFonts w:ascii="Arial" w:eastAsia="Arial" w:hAnsi="Arial" w:cs="Arial"/>
          <w:position w:val="-1"/>
          <w:sz w:val="22"/>
          <w:szCs w:val="22"/>
        </w:rPr>
        <w:t>Goal reached</w:t>
      </w: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line="200" w:lineRule="exact"/>
      </w:pPr>
    </w:p>
    <w:p w:rsidR="00B1001E" w:rsidRPr="00A83CA7" w:rsidRDefault="00B1001E">
      <w:pPr>
        <w:spacing w:before="17" w:line="280" w:lineRule="exact"/>
        <w:rPr>
          <w:sz w:val="28"/>
          <w:szCs w:val="28"/>
        </w:rPr>
      </w:pPr>
    </w:p>
    <w:p w:rsidR="00D3388B" w:rsidRPr="00A83CA7" w:rsidRDefault="00D3388B">
      <w:pPr>
        <w:spacing w:before="17" w:line="280" w:lineRule="exact"/>
        <w:rPr>
          <w:sz w:val="28"/>
          <w:szCs w:val="28"/>
        </w:rPr>
      </w:pPr>
    </w:p>
    <w:p w:rsidR="00D3388B" w:rsidRPr="00A83CA7" w:rsidRDefault="00D3388B">
      <w:pPr>
        <w:spacing w:before="17" w:line="280" w:lineRule="exact"/>
        <w:rPr>
          <w:sz w:val="28"/>
          <w:szCs w:val="28"/>
        </w:rPr>
      </w:pPr>
    </w:p>
    <w:p w:rsidR="00D3388B" w:rsidRPr="00A83CA7" w:rsidRDefault="00D3388B" w:rsidP="00D3388B">
      <w:pPr>
        <w:spacing w:before="34" w:line="546" w:lineRule="auto"/>
        <w:ind w:right="86"/>
        <w:rPr>
          <w:rFonts w:ascii="Arial" w:eastAsia="Arial" w:hAnsi="Arial" w:cs="Arial"/>
          <w:b/>
          <w:i/>
        </w:rPr>
      </w:pPr>
      <w:r w:rsidRPr="00A83CA7">
        <w:rPr>
          <w:rFonts w:ascii="Arial" w:eastAsia="Arial" w:hAnsi="Arial" w:cs="Arial"/>
          <w:b/>
          <w:i/>
        </w:rPr>
        <w:t>Completed by</w:t>
      </w:r>
      <w:proofErr w:type="gramStart"/>
      <w:r w:rsidRPr="00A83CA7">
        <w:rPr>
          <w:rFonts w:ascii="Arial" w:eastAsia="Arial" w:hAnsi="Arial" w:cs="Arial"/>
          <w:b/>
          <w:i/>
        </w:rPr>
        <w:t>:_</w:t>
      </w:r>
      <w:proofErr w:type="gramEnd"/>
      <w:r w:rsidRPr="00A83CA7">
        <w:rPr>
          <w:rFonts w:ascii="Arial" w:eastAsia="Arial" w:hAnsi="Arial" w:cs="Arial"/>
          <w:b/>
          <w:i/>
        </w:rPr>
        <w:t>_________________________________________________________________________________</w:t>
      </w:r>
    </w:p>
    <w:p w:rsidR="00D3388B" w:rsidRPr="00A83CA7" w:rsidRDefault="00D3388B" w:rsidP="00D3388B">
      <w:pPr>
        <w:spacing w:before="34" w:line="546" w:lineRule="auto"/>
        <w:ind w:right="86"/>
        <w:rPr>
          <w:rFonts w:ascii="Arial" w:eastAsia="Arial" w:hAnsi="Arial" w:cs="Arial"/>
        </w:rPr>
        <w:sectPr w:rsidR="00D3388B" w:rsidRPr="00A83CA7">
          <w:headerReference w:type="default" r:id="rId10"/>
          <w:footerReference w:type="default" r:id="rId11"/>
          <w:pgSz w:w="11920" w:h="16840"/>
          <w:pgMar w:top="980" w:right="600" w:bottom="280" w:left="620" w:header="720" w:footer="1242" w:gutter="0"/>
          <w:cols w:space="720"/>
        </w:sectPr>
      </w:pPr>
      <w:r w:rsidRPr="00A83CA7">
        <w:rPr>
          <w:rFonts w:ascii="Arial" w:eastAsia="Arial" w:hAnsi="Arial" w:cs="Arial"/>
          <w:b/>
          <w:i/>
        </w:rPr>
        <w:t>Title:</w:t>
      </w:r>
      <w:r w:rsidRPr="00A83CA7">
        <w:rPr>
          <w:rFonts w:ascii="Arial" w:eastAsia="Arial" w:hAnsi="Arial" w:cs="Arial"/>
          <w:i/>
        </w:rPr>
        <w:t xml:space="preserve"> (e.g. Parent/ child, </w:t>
      </w:r>
      <w:proofErr w:type="spellStart"/>
      <w:r w:rsidRPr="00A83CA7">
        <w:rPr>
          <w:rFonts w:ascii="Arial" w:eastAsia="Arial" w:hAnsi="Arial" w:cs="Arial"/>
          <w:i/>
        </w:rPr>
        <w:t>SENCo</w:t>
      </w:r>
      <w:proofErr w:type="spellEnd"/>
      <w:r w:rsidRPr="00A83CA7">
        <w:rPr>
          <w:rFonts w:ascii="Arial" w:eastAsia="Arial" w:hAnsi="Arial" w:cs="Arial"/>
          <w:i/>
        </w:rPr>
        <w:t>, Class teacher</w:t>
      </w:r>
      <w:proofErr w:type="gramStart"/>
      <w:r w:rsidRPr="00A83CA7">
        <w:rPr>
          <w:rFonts w:ascii="Arial" w:eastAsia="Arial" w:hAnsi="Arial" w:cs="Arial"/>
          <w:i/>
        </w:rPr>
        <w:t>)_</w:t>
      </w:r>
      <w:proofErr w:type="gramEnd"/>
      <w:r w:rsidRPr="00A83CA7">
        <w:rPr>
          <w:rFonts w:ascii="Arial" w:eastAsia="Arial" w:hAnsi="Arial" w:cs="Arial"/>
          <w:i/>
        </w:rPr>
        <w:t>_______________________</w:t>
      </w:r>
      <w:r w:rsidR="00252049">
        <w:rPr>
          <w:rFonts w:ascii="Arial" w:eastAsia="Arial" w:hAnsi="Arial" w:cs="Arial"/>
          <w:i/>
        </w:rPr>
        <w:t>______________________________</w:t>
      </w:r>
    </w:p>
    <w:p w:rsidR="00B1001E" w:rsidRDefault="00B1001E" w:rsidP="00252049">
      <w:pPr>
        <w:spacing w:before="34"/>
        <w:ind w:right="120"/>
        <w:rPr>
          <w:rFonts w:ascii="Arial" w:eastAsia="Arial" w:hAnsi="Arial" w:cs="Arial"/>
        </w:rPr>
      </w:pPr>
    </w:p>
    <w:sectPr w:rsidR="00B1001E">
      <w:headerReference w:type="default" r:id="rId12"/>
      <w:pgSz w:w="11920" w:h="16840"/>
      <w:pgMar w:top="980" w:right="600" w:bottom="280" w:left="620" w:header="720" w:footer="124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6FB" w:rsidRDefault="00110143">
      <w:r>
        <w:separator/>
      </w:r>
    </w:p>
  </w:endnote>
  <w:endnote w:type="continuationSeparator" w:id="0">
    <w:p w:rsidR="004376FB" w:rsidRDefault="00110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2049" w:rsidRDefault="0025204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Pre </w:t>
    </w:r>
    <w:proofErr w:type="spellStart"/>
    <w:r>
      <w:rPr>
        <w:rFonts w:asciiTheme="majorHAnsi" w:eastAsiaTheme="majorEastAsia" w:hAnsiTheme="majorHAnsi" w:cstheme="majorBidi"/>
      </w:rPr>
      <w:t>GBOForm</w:t>
    </w:r>
    <w:proofErr w:type="spellEnd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5606BE" w:rsidRPr="005606BE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B1001E" w:rsidRDefault="00B1001E">
    <w:pPr>
      <w:spacing w:line="20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88B" w:rsidRDefault="00D3388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6FB" w:rsidRDefault="00110143">
      <w:r>
        <w:separator/>
      </w:r>
    </w:p>
  </w:footnote>
  <w:footnote w:type="continuationSeparator" w:id="0">
    <w:p w:rsidR="004376FB" w:rsidRDefault="001101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01E" w:rsidRDefault="00B1001E">
    <w:pPr>
      <w:spacing w:line="20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88B" w:rsidRDefault="00D3388B">
    <w:pPr>
      <w:spacing w:line="20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01E" w:rsidRDefault="00B1001E">
    <w:pPr>
      <w:spacing w:line="20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410EC"/>
    <w:multiLevelType w:val="multilevel"/>
    <w:tmpl w:val="A74A4B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01E"/>
    <w:rsid w:val="00015678"/>
    <w:rsid w:val="00110143"/>
    <w:rsid w:val="00252049"/>
    <w:rsid w:val="004376FB"/>
    <w:rsid w:val="0048394D"/>
    <w:rsid w:val="005606BE"/>
    <w:rsid w:val="00A83CA7"/>
    <w:rsid w:val="00B1001E"/>
    <w:rsid w:val="00C31EA1"/>
    <w:rsid w:val="00D3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156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678"/>
  </w:style>
  <w:style w:type="paragraph" w:styleId="Footer">
    <w:name w:val="footer"/>
    <w:basedOn w:val="Normal"/>
    <w:link w:val="FooterChar"/>
    <w:uiPriority w:val="99"/>
    <w:unhideWhenUsed/>
    <w:rsid w:val="000156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678"/>
  </w:style>
  <w:style w:type="paragraph" w:styleId="BalloonText">
    <w:name w:val="Balloon Text"/>
    <w:basedOn w:val="Normal"/>
    <w:link w:val="BalloonTextChar"/>
    <w:uiPriority w:val="99"/>
    <w:semiHidden/>
    <w:unhideWhenUsed/>
    <w:rsid w:val="00D338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8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156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678"/>
  </w:style>
  <w:style w:type="paragraph" w:styleId="Footer">
    <w:name w:val="footer"/>
    <w:basedOn w:val="Normal"/>
    <w:link w:val="FooterChar"/>
    <w:uiPriority w:val="99"/>
    <w:unhideWhenUsed/>
    <w:rsid w:val="000156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678"/>
  </w:style>
  <w:style w:type="paragraph" w:styleId="BalloonText">
    <w:name w:val="Balloon Text"/>
    <w:basedOn w:val="Normal"/>
    <w:link w:val="BalloonTextChar"/>
    <w:uiPriority w:val="99"/>
    <w:semiHidden/>
    <w:unhideWhenUsed/>
    <w:rsid w:val="00D338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8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2087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Ighavongbe-Patrick</dc:creator>
  <cp:lastModifiedBy>localprofile</cp:lastModifiedBy>
  <cp:revision>2</cp:revision>
  <cp:lastPrinted>2015-03-05T09:59:00Z</cp:lastPrinted>
  <dcterms:created xsi:type="dcterms:W3CDTF">2016-11-06T21:53:00Z</dcterms:created>
  <dcterms:modified xsi:type="dcterms:W3CDTF">2016-11-06T21:53:00Z</dcterms:modified>
</cp:coreProperties>
</file>